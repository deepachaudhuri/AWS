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ocumentname-sec"/>
        <w:tblW w:w="0" w:type="auto"/>
        <w:tblCellSpacing w:w="0" w:type="dxa"/>
        <w:tblInd w:w="300" w:type="dxa"/>
        <w:shd w:val="clear" w:color="auto" w:fill="FFC047"/>
        <w:tblCellMar>
          <w:top w:w="300" w:type="dxa"/>
          <w:left w:w="300" w:type="dxa"/>
          <w:bottom w:w="300" w:type="dxa"/>
          <w:right w:w="300" w:type="dxa"/>
        </w:tblCellMar>
        <w:tblLook w:val="05E0" w:firstRow="1" w:lastRow="1" w:firstColumn="1" w:lastColumn="1" w:noHBand="0" w:noVBand="1"/>
      </w:tblPr>
      <w:tblGrid>
        <w:gridCol w:w="6"/>
      </w:tblGrid>
      <w:tr w:rsidR="00DA6108" w:rsidRPr="004038C6" w14:paraId="6BF074AE" w14:textId="77777777">
        <w:trPr>
          <w:tblCellSpacing w:w="0" w:type="dxa"/>
        </w:trPr>
        <w:tc>
          <w:tcPr>
            <w:tcW w:w="0" w:type="auto"/>
            <w:shd w:val="clear" w:color="auto" w:fill="FFC047"/>
            <w:tcMar>
              <w:top w:w="0" w:type="dxa"/>
              <w:left w:w="0" w:type="dxa"/>
              <w:bottom w:w="0" w:type="dxa"/>
              <w:right w:w="0" w:type="dxa"/>
            </w:tcMar>
            <w:vAlign w:val="bottom"/>
            <w:hideMark/>
          </w:tcPr>
          <w:p w14:paraId="17853289" w14:textId="77777777" w:rsidR="00DA6108" w:rsidRPr="004038C6" w:rsidRDefault="00000000">
            <w:r w:rsidRPr="004038C6">
              <w:pict w14:anchorId="61ADFDE5">
                <v:roundrect id="_x0000_s1026" style="position:absolute;margin-left:40pt;margin-top:30pt;width:532pt;height:115pt;z-index:251658240;mso-position-horizontal-relative:page;mso-position-vertical-relative:page" arcsize="10923f" o:allowincell="f" fillcolor="#ffc047" strokecolor="#ffc047">
                  <v:textbox style="mso-next-textbox:#_x0000_s1026;mso-fit-shape-to-text:t">
                    <w:txbxContent>
                      <w:tbl>
                        <w:tblPr>
                          <w:tblStyle w:val="documentname-sec"/>
                          <w:tblW w:w="0" w:type="auto"/>
                          <w:tblCellSpacing w:w="0" w:type="dxa"/>
                          <w:shd w:val="clear" w:color="auto" w:fill="FFC047"/>
                          <w:tblLayout w:type="fixed"/>
                          <w:tblCellMar>
                            <w:top w:w="300" w:type="dxa"/>
                            <w:left w:w="300" w:type="dxa"/>
                            <w:bottom w:w="300" w:type="dxa"/>
                            <w:right w:w="300" w:type="dxa"/>
                          </w:tblCellMar>
                          <w:tblLook w:val="05E0" w:firstRow="1" w:lastRow="1" w:firstColumn="1" w:lastColumn="1" w:noHBand="0" w:noVBand="1"/>
                        </w:tblPr>
                        <w:tblGrid>
                          <w:gridCol w:w="10040"/>
                        </w:tblGrid>
                        <w:tr w:rsidR="00DA6108" w14:paraId="017B79AA" w14:textId="77777777">
                          <w:trPr>
                            <w:tblCellSpacing w:w="0" w:type="dxa"/>
                          </w:trPr>
                          <w:tc>
                            <w:tcPr>
                              <w:tcW w:w="10040" w:type="dxa"/>
                              <w:shd w:val="clear" w:color="auto" w:fill="FFC047"/>
                              <w:tcMar>
                                <w:top w:w="0" w:type="dxa"/>
                                <w:left w:w="0" w:type="dxa"/>
                                <w:bottom w:w="0" w:type="dxa"/>
                                <w:right w:w="0" w:type="dxa"/>
                              </w:tcMar>
                              <w:vAlign w:val="bottom"/>
                              <w:hideMark/>
                            </w:tcPr>
                            <w:p w14:paraId="31B4D5D1" w14:textId="12EF91BB" w:rsidR="00DA6108" w:rsidRDefault="00000000">
                              <w:pPr>
                                <w:pStyle w:val="documentname"/>
                                <w:ind w:left="300" w:right="300"/>
                                <w:rPr>
                                  <w:rStyle w:val="documentfirstparagraph"/>
                                  <w:color w:val="2A2A2A"/>
                                </w:rPr>
                              </w:pPr>
                              <w:r>
                                <w:rPr>
                                  <w:rStyle w:val="span"/>
                                  <w:color w:val="2A2A2A"/>
                                </w:rPr>
                                <w:t>Deepa Chaudhuri</w:t>
                              </w:r>
                              <w:r w:rsidR="00AD3AE4">
                                <w:rPr>
                                  <w:rStyle w:val="span"/>
                                  <w:color w:val="2A2A2A"/>
                                </w:rPr>
                                <w:br/>
                              </w:r>
                              <w:r w:rsidR="00DA3077" w:rsidRPr="00DA3077">
                                <w:rPr>
                                  <w:rStyle w:val="span"/>
                                  <w:b w:val="0"/>
                                  <w:bCs w:val="0"/>
                                  <w:sz w:val="28"/>
                                  <w:szCs w:val="28"/>
                                </w:rPr>
                                <w:t>Program Manager | Cloud &amp; Infrastructure Delivery</w:t>
                              </w:r>
                            </w:p>
                          </w:tc>
                        </w:tr>
                      </w:tbl>
                      <w:p w14:paraId="78F70DDA" w14:textId="77777777" w:rsidR="00DA6108" w:rsidRDefault="00000000">
                        <w:pPr>
                          <w:spacing w:line="20" w:lineRule="auto"/>
                        </w:pPr>
                        <w:r>
                          <w:rPr>
                            <w:color w:val="FFFFFF"/>
                            <w:sz w:val="2"/>
                          </w:rPr>
                          <w:t>.</w:t>
                        </w:r>
                      </w:p>
                    </w:txbxContent>
                  </v:textbox>
                  <w10:wrap type="topAndBottom" anchorx="page" anchory="page"/>
                </v:roundrect>
              </w:pict>
            </w:r>
          </w:p>
        </w:tc>
      </w:tr>
    </w:tbl>
    <w:p w14:paraId="02B918EC" w14:textId="77777777" w:rsidR="00DA6108" w:rsidRPr="004038C6" w:rsidRDefault="00DA6108">
      <w:pPr>
        <w:rPr>
          <w:vanish/>
        </w:rPr>
      </w:pPr>
    </w:p>
    <w:tbl>
      <w:tblPr>
        <w:tblStyle w:val="documentsection"/>
        <w:tblW w:w="10044" w:type="dxa"/>
        <w:tblCellSpacing w:w="0" w:type="dxa"/>
        <w:shd w:val="clear" w:color="auto" w:fill="FFFFFF"/>
        <w:tblCellMar>
          <w:left w:w="0" w:type="dxa"/>
          <w:right w:w="0" w:type="dxa"/>
        </w:tblCellMar>
        <w:tblLook w:val="05E0" w:firstRow="1" w:lastRow="1" w:firstColumn="1" w:lastColumn="1" w:noHBand="0" w:noVBand="1"/>
      </w:tblPr>
      <w:tblGrid>
        <w:gridCol w:w="10044"/>
      </w:tblGrid>
      <w:tr w:rsidR="00DA6108" w:rsidRPr="004038C6" w14:paraId="7D20B525" w14:textId="77777777" w:rsidTr="00AD3AE4">
        <w:trPr>
          <w:trHeight w:val="803"/>
          <w:tblCellSpacing w:w="0" w:type="dxa"/>
        </w:trPr>
        <w:tc>
          <w:tcPr>
            <w:tcW w:w="0" w:type="auto"/>
            <w:tcMar>
              <w:top w:w="0" w:type="dxa"/>
              <w:left w:w="0" w:type="dxa"/>
              <w:bottom w:w="0" w:type="dxa"/>
              <w:right w:w="0" w:type="dxa"/>
            </w:tcMar>
            <w:vAlign w:val="bottom"/>
            <w:hideMark/>
          </w:tcPr>
          <w:p w14:paraId="11FDC3D2" w14:textId="77777777" w:rsidR="00DA6108" w:rsidRPr="004038C6" w:rsidRDefault="00000000">
            <w:pPr>
              <w:spacing w:line="180" w:lineRule="atLeast"/>
              <w:textAlignment w:val="auto"/>
              <w:rPr>
                <w:rStyle w:val="documentPARAGRAPHCNTC"/>
                <w:sz w:val="18"/>
                <w:szCs w:val="18"/>
              </w:rPr>
            </w:pPr>
            <w:r w:rsidRPr="004038C6">
              <w:rPr>
                <w:rStyle w:val="documentPARAGRAPHCNTC"/>
                <w:noProof/>
                <w:sz w:val="18"/>
                <w:szCs w:val="18"/>
              </w:rPr>
              <w:drawing>
                <wp:anchor distT="0" distB="0" distL="114300" distR="114300" simplePos="0" relativeHeight="251657216" behindDoc="1" locked="0" layoutInCell="1" allowOverlap="1" wp14:anchorId="6AF219DF" wp14:editId="64D77E7D">
                  <wp:simplePos x="0" y="0"/>
                  <wp:positionH relativeFrom="column">
                    <wp:posOffset>-3810</wp:posOffset>
                  </wp:positionH>
                  <wp:positionV relativeFrom="paragraph">
                    <wp:posOffset>-635000</wp:posOffset>
                  </wp:positionV>
                  <wp:extent cx="951948" cy="952482"/>
                  <wp:effectExtent l="0" t="0" r="0" b="0"/>
                  <wp:wrapNone/>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5"/>
                          <a:stretch>
                            <a:fillRect/>
                          </a:stretch>
                        </pic:blipFill>
                        <pic:spPr>
                          <a:xfrm>
                            <a:off x="0" y="0"/>
                            <a:ext cx="951948" cy="952482"/>
                          </a:xfrm>
                          <a:prstGeom prst="rect">
                            <a:avLst/>
                          </a:prstGeom>
                        </pic:spPr>
                      </pic:pic>
                    </a:graphicData>
                  </a:graphic>
                </wp:anchor>
              </w:drawing>
            </w:r>
            <w:r w:rsidRPr="004038C6">
              <w:rPr>
                <w:rStyle w:val="documentPARAGRAPHCNTC"/>
                <w:sz w:val="20"/>
                <w:szCs w:val="20"/>
              </w:rPr>
              <w:t xml:space="preserve"> </w:t>
            </w:r>
          </w:p>
          <w:p w14:paraId="4F4DF79A" w14:textId="77777777" w:rsidR="00DA6108" w:rsidRPr="004038C6" w:rsidRDefault="00000000">
            <w:pPr>
              <w:pStyle w:val="div"/>
              <w:spacing w:line="320" w:lineRule="atLeast"/>
              <w:ind w:left="2600"/>
              <w:rPr>
                <w:rStyle w:val="documentPARAGRAPHCNTC"/>
                <w:sz w:val="20"/>
                <w:szCs w:val="20"/>
              </w:rPr>
            </w:pPr>
            <w:r w:rsidRPr="004038C6">
              <w:rPr>
                <w:rStyle w:val="documentPARAGRAPHCNTC"/>
                <w:noProof/>
                <w:sz w:val="20"/>
                <w:szCs w:val="20"/>
              </w:rPr>
              <w:drawing>
                <wp:inline distT="0" distB="0" distL="0" distR="0" wp14:anchorId="3A1C72A1" wp14:editId="70664F92">
                  <wp:extent cx="127463" cy="127540"/>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6"/>
                          <a:stretch>
                            <a:fillRect/>
                          </a:stretch>
                        </pic:blipFill>
                        <pic:spPr>
                          <a:xfrm>
                            <a:off x="0" y="0"/>
                            <a:ext cx="127463" cy="127540"/>
                          </a:xfrm>
                          <a:prstGeom prst="rect">
                            <a:avLst/>
                          </a:prstGeom>
                        </pic:spPr>
                      </pic:pic>
                    </a:graphicData>
                  </a:graphic>
                </wp:inline>
              </w:drawing>
            </w:r>
            <w:r w:rsidRPr="004038C6">
              <w:rPr>
                <w:rStyle w:val="documenticon-field"/>
                <w:rFonts w:ascii="Arial" w:eastAsia="Arial" w:hAnsi="Arial" w:cs="Arial"/>
                <w:sz w:val="20"/>
                <w:szCs w:val="20"/>
              </w:rPr>
              <w:t xml:space="preserve"> </w:t>
            </w:r>
            <w:r w:rsidRPr="004038C6">
              <w:rPr>
                <w:rStyle w:val="span"/>
                <w:rFonts w:ascii="Arial" w:eastAsia="Arial" w:hAnsi="Arial" w:cs="Arial"/>
                <w:sz w:val="20"/>
                <w:szCs w:val="20"/>
              </w:rPr>
              <w:t>+1470</w:t>
            </w:r>
            <w:r w:rsidR="00C239E8" w:rsidRPr="004038C6">
              <w:rPr>
                <w:rStyle w:val="span"/>
                <w:rFonts w:ascii="Arial" w:eastAsia="Arial" w:hAnsi="Arial" w:cs="Arial"/>
                <w:sz w:val="20"/>
                <w:szCs w:val="20"/>
              </w:rPr>
              <w:t>7560007</w:t>
            </w:r>
            <w:r w:rsidRPr="004038C6">
              <w:rPr>
                <w:rStyle w:val="documentico-txt"/>
                <w:rFonts w:ascii="Arial" w:eastAsia="Arial" w:hAnsi="Arial" w:cs="Arial"/>
                <w:sz w:val="20"/>
                <w:szCs w:val="20"/>
              </w:rPr>
              <w:t>   </w:t>
            </w:r>
            <w:r w:rsidRPr="004038C6">
              <w:rPr>
                <w:rStyle w:val="documenticon-field"/>
                <w:rFonts w:ascii="Arial" w:eastAsia="Arial" w:hAnsi="Arial" w:cs="Arial"/>
                <w:sz w:val="20"/>
                <w:szCs w:val="20"/>
              </w:rPr>
              <w:t xml:space="preserve"> </w:t>
            </w:r>
            <w:r w:rsidRPr="004038C6">
              <w:rPr>
                <w:rStyle w:val="documenticon-field"/>
                <w:rFonts w:ascii="Arial" w:eastAsia="Arial" w:hAnsi="Arial" w:cs="Arial"/>
                <w:noProof/>
                <w:sz w:val="20"/>
                <w:szCs w:val="20"/>
              </w:rPr>
              <w:drawing>
                <wp:inline distT="0" distB="0" distL="0" distR="0" wp14:anchorId="20078003" wp14:editId="5AC6C330">
                  <wp:extent cx="127463" cy="127540"/>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7"/>
                          <a:stretch>
                            <a:fillRect/>
                          </a:stretch>
                        </pic:blipFill>
                        <pic:spPr>
                          <a:xfrm>
                            <a:off x="0" y="0"/>
                            <a:ext cx="127463" cy="127540"/>
                          </a:xfrm>
                          <a:prstGeom prst="rect">
                            <a:avLst/>
                          </a:prstGeom>
                        </pic:spPr>
                      </pic:pic>
                    </a:graphicData>
                  </a:graphic>
                </wp:inline>
              </w:drawing>
            </w:r>
            <w:r w:rsidRPr="004038C6">
              <w:rPr>
                <w:rStyle w:val="documenticon-field"/>
                <w:rFonts w:ascii="Arial" w:eastAsia="Arial" w:hAnsi="Arial" w:cs="Arial"/>
                <w:sz w:val="20"/>
                <w:szCs w:val="20"/>
              </w:rPr>
              <w:t xml:space="preserve"> </w:t>
            </w:r>
            <w:r w:rsidRPr="004038C6">
              <w:rPr>
                <w:rStyle w:val="documentico-txt"/>
                <w:rFonts w:ascii="Arial" w:eastAsia="Arial" w:hAnsi="Arial" w:cs="Arial"/>
                <w:sz w:val="20"/>
                <w:szCs w:val="20"/>
              </w:rPr>
              <w:t>deepa.office87@gmail.com   </w:t>
            </w:r>
            <w:r w:rsidRPr="004038C6">
              <w:rPr>
                <w:rStyle w:val="documenticon-field"/>
                <w:rFonts w:ascii="Arial" w:eastAsia="Arial" w:hAnsi="Arial" w:cs="Arial"/>
                <w:sz w:val="20"/>
                <w:szCs w:val="20"/>
              </w:rPr>
              <w:t xml:space="preserve"> </w:t>
            </w:r>
            <w:r w:rsidRPr="004038C6">
              <w:rPr>
                <w:rStyle w:val="documenticon-field"/>
                <w:rFonts w:ascii="Arial" w:eastAsia="Arial" w:hAnsi="Arial" w:cs="Arial"/>
                <w:noProof/>
                <w:sz w:val="20"/>
                <w:szCs w:val="20"/>
              </w:rPr>
              <w:drawing>
                <wp:inline distT="0" distB="0" distL="0" distR="0" wp14:anchorId="163AE8F3" wp14:editId="6D0763F4">
                  <wp:extent cx="127463" cy="127540"/>
                  <wp:effectExtent l="0" t="0" r="0" b="0"/>
                  <wp:docPr id="100008" name="Picture 1000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8" name=""/>
                          <pic:cNvPicPr>
                            <a:picLocks/>
                          </pic:cNvPicPr>
                        </pic:nvPicPr>
                        <pic:blipFill>
                          <a:blip r:embed="rId8"/>
                          <a:stretch>
                            <a:fillRect/>
                          </a:stretch>
                        </pic:blipFill>
                        <pic:spPr>
                          <a:xfrm>
                            <a:off x="0" y="0"/>
                            <a:ext cx="127463" cy="127540"/>
                          </a:xfrm>
                          <a:prstGeom prst="rect">
                            <a:avLst/>
                          </a:prstGeom>
                        </pic:spPr>
                      </pic:pic>
                    </a:graphicData>
                  </a:graphic>
                </wp:inline>
              </w:drawing>
            </w:r>
            <w:r w:rsidRPr="004038C6">
              <w:rPr>
                <w:rStyle w:val="documenticon-field"/>
                <w:rFonts w:ascii="Arial" w:eastAsia="Arial" w:hAnsi="Arial" w:cs="Arial"/>
                <w:sz w:val="20"/>
                <w:szCs w:val="20"/>
              </w:rPr>
              <w:t xml:space="preserve"> </w:t>
            </w:r>
            <w:r w:rsidRPr="004038C6">
              <w:rPr>
                <w:rStyle w:val="span"/>
                <w:rFonts w:ascii="Arial" w:eastAsia="Arial" w:hAnsi="Arial" w:cs="Arial"/>
                <w:sz w:val="20"/>
                <w:szCs w:val="20"/>
              </w:rPr>
              <w:t>Alpharetta, GA 30004</w:t>
            </w:r>
            <w:r w:rsidRPr="004038C6">
              <w:rPr>
                <w:rStyle w:val="documentico-txt"/>
                <w:rFonts w:ascii="Arial" w:eastAsia="Arial" w:hAnsi="Arial" w:cs="Arial"/>
                <w:sz w:val="20"/>
                <w:szCs w:val="20"/>
              </w:rPr>
              <w:t xml:space="preserve">    </w:t>
            </w:r>
            <w:r w:rsidRPr="004038C6">
              <w:rPr>
                <w:rStyle w:val="documenticon-field"/>
                <w:rFonts w:ascii="Arial" w:eastAsia="Arial" w:hAnsi="Arial" w:cs="Arial"/>
                <w:sz w:val="20"/>
                <w:szCs w:val="20"/>
              </w:rPr>
              <w:t xml:space="preserve"> </w:t>
            </w:r>
          </w:p>
        </w:tc>
      </w:tr>
    </w:tbl>
    <w:p w14:paraId="6AD2435A" w14:textId="77777777" w:rsidR="00DA6108" w:rsidRPr="004038C6" w:rsidRDefault="00DA6108">
      <w:pPr>
        <w:rPr>
          <w:vanish/>
        </w:rPr>
      </w:pPr>
    </w:p>
    <w:tbl>
      <w:tblPr>
        <w:tblStyle w:val="documentcntc-secsection"/>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00"/>
        <w:gridCol w:w="8040"/>
      </w:tblGrid>
      <w:tr w:rsidR="00DA6108" w:rsidRPr="004038C6" w14:paraId="53E54F22" w14:textId="77777777">
        <w:trPr>
          <w:tblCellSpacing w:w="0" w:type="dxa"/>
        </w:trPr>
        <w:tc>
          <w:tcPr>
            <w:tcW w:w="2600" w:type="dxa"/>
            <w:tcMar>
              <w:top w:w="0" w:type="dxa"/>
              <w:left w:w="0" w:type="dxa"/>
              <w:bottom w:w="0" w:type="dxa"/>
              <w:right w:w="0" w:type="dxa"/>
            </w:tcMar>
            <w:hideMark/>
          </w:tcPr>
          <w:p w14:paraId="1F6EB7BA" w14:textId="77777777" w:rsidR="00DA6108" w:rsidRPr="004038C6" w:rsidRDefault="00000000">
            <w:pPr>
              <w:pStyle w:val="documentcntc-secsectionsection-gap"/>
              <w:rPr>
                <w:rStyle w:val="documentheading"/>
              </w:rPr>
            </w:pPr>
            <w:r w:rsidRPr="004038C6">
              <w:rPr>
                <w:rStyle w:val="documentheading"/>
              </w:rPr>
              <w:t> </w:t>
            </w:r>
          </w:p>
          <w:p w14:paraId="758B20ED" w14:textId="77777777" w:rsidR="00DA6108" w:rsidRPr="004038C6" w:rsidRDefault="00000000">
            <w:pPr>
              <w:pStyle w:val="documentsectiontitle"/>
              <w:ind w:right="200"/>
              <w:rPr>
                <w:rStyle w:val="documentheading"/>
              </w:rPr>
            </w:pPr>
            <w:r w:rsidRPr="004038C6">
              <w:rPr>
                <w:rStyle w:val="documentheading"/>
              </w:rPr>
              <w:t>Career Objective</w:t>
            </w:r>
          </w:p>
          <w:p w14:paraId="757B1370" w14:textId="77777777" w:rsidR="00DA6108" w:rsidRPr="004038C6" w:rsidRDefault="00DA6108">
            <w:pPr>
              <w:pStyle w:val="documentheadingParagraph"/>
              <w:spacing w:line="20" w:lineRule="atLeast"/>
              <w:textAlignment w:val="auto"/>
              <w:rPr>
                <w:rStyle w:val="documentheading"/>
                <w:sz w:val="2"/>
                <w:szCs w:val="2"/>
              </w:rPr>
            </w:pPr>
          </w:p>
        </w:tc>
        <w:tc>
          <w:tcPr>
            <w:tcW w:w="8040" w:type="dxa"/>
            <w:tcMar>
              <w:top w:w="0" w:type="dxa"/>
              <w:left w:w="0" w:type="dxa"/>
              <w:bottom w:w="0" w:type="dxa"/>
              <w:right w:w="0" w:type="dxa"/>
            </w:tcMar>
            <w:hideMark/>
          </w:tcPr>
          <w:p w14:paraId="0DA5ACE5" w14:textId="77777777" w:rsidR="00DA6108" w:rsidRPr="004038C6" w:rsidRDefault="00000000">
            <w:pPr>
              <w:pStyle w:val="documentcntc-secsectionsection-gap"/>
              <w:rPr>
                <w:rStyle w:val="documentparagraph-wrapper"/>
              </w:rPr>
            </w:pPr>
            <w:r w:rsidRPr="004038C6">
              <w:rPr>
                <w:rStyle w:val="documentparagraph-wrapper"/>
              </w:rPr>
              <w:t> </w:t>
            </w:r>
          </w:p>
          <w:p w14:paraId="4D7DCC62" w14:textId="77777777" w:rsidR="00DA3077" w:rsidRPr="004038C6" w:rsidRDefault="00DA3077" w:rsidP="00DA3077">
            <w:pPr>
              <w:rPr>
                <w:rFonts w:asciiTheme="majorHAnsi" w:hAnsiTheme="majorHAnsi" w:cstheme="majorHAnsi"/>
                <w:sz w:val="20"/>
                <w:szCs w:val="20"/>
              </w:rPr>
            </w:pPr>
            <w:r w:rsidRPr="004038C6">
              <w:rPr>
                <w:rFonts w:asciiTheme="majorHAnsi" w:hAnsiTheme="majorHAnsi" w:cstheme="majorHAnsi"/>
                <w:sz w:val="20"/>
                <w:szCs w:val="20"/>
              </w:rPr>
              <w:t>Results-driven technology professional with strong experience leading cloud infrastructure and application delivery initiatives in enterprise environments. Proven ability to coordinate cross-functional teams, manage project timelines, mitigate risks, and ensure on-time delivery of cloud migrations, platform builds, and production releases. Experienced in stakeholder communication, incident management, ServiceNow ticket governance, and driving root cause analysis for system issues. Adept at bridging technical teams and business stakeholders to deliver reliable, scalable solutions aligned with organizational goals.</w:t>
            </w:r>
          </w:p>
          <w:p w14:paraId="27E694C0" w14:textId="738EEF43" w:rsidR="00DA6108" w:rsidRPr="004038C6" w:rsidRDefault="00DA6108">
            <w:pPr>
              <w:pStyle w:val="p"/>
              <w:spacing w:line="280" w:lineRule="atLeast"/>
              <w:rPr>
                <w:rStyle w:val="documentparagraph-wrapper"/>
                <w:sz w:val="20"/>
                <w:szCs w:val="20"/>
              </w:rPr>
            </w:pPr>
          </w:p>
        </w:tc>
      </w:tr>
    </w:tbl>
    <w:p w14:paraId="1F19ACD6" w14:textId="77777777" w:rsidR="00DA6108" w:rsidRPr="004038C6" w:rsidRDefault="00DA6108">
      <w:pPr>
        <w:rPr>
          <w:vanish/>
        </w:rPr>
      </w:pPr>
    </w:p>
    <w:tbl>
      <w:tblPr>
        <w:tblStyle w:val="documentsection"/>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00"/>
        <w:gridCol w:w="8040"/>
      </w:tblGrid>
      <w:tr w:rsidR="00DA3077" w:rsidRPr="004038C6" w14:paraId="5F837147" w14:textId="77777777" w:rsidTr="009B2C7C">
        <w:trPr>
          <w:tblCellSpacing w:w="0" w:type="dxa"/>
        </w:trPr>
        <w:tc>
          <w:tcPr>
            <w:tcW w:w="2600" w:type="dxa"/>
            <w:tcMar>
              <w:top w:w="0" w:type="dxa"/>
              <w:left w:w="0" w:type="dxa"/>
              <w:bottom w:w="0" w:type="dxa"/>
              <w:right w:w="0" w:type="dxa"/>
            </w:tcMar>
            <w:hideMark/>
          </w:tcPr>
          <w:p w14:paraId="11E408AD" w14:textId="77777777" w:rsidR="00DA3077" w:rsidRPr="004038C6" w:rsidRDefault="00DA3077" w:rsidP="009B2C7C">
            <w:pPr>
              <w:pStyle w:val="documentsection-gap"/>
              <w:rPr>
                <w:rStyle w:val="documentheading"/>
              </w:rPr>
            </w:pPr>
            <w:r w:rsidRPr="004038C6">
              <w:rPr>
                <w:rStyle w:val="documentheading"/>
              </w:rPr>
              <w:t> </w:t>
            </w:r>
          </w:p>
          <w:p w14:paraId="742D7E0E" w14:textId="77777777" w:rsidR="00DA3077" w:rsidRPr="004038C6" w:rsidRDefault="00DA3077" w:rsidP="009B2C7C">
            <w:pPr>
              <w:pStyle w:val="documentsectiontitle"/>
              <w:ind w:right="200"/>
              <w:rPr>
                <w:rStyle w:val="documentheading"/>
              </w:rPr>
            </w:pPr>
            <w:r w:rsidRPr="004038C6">
              <w:rPr>
                <w:rStyle w:val="documentheading"/>
              </w:rPr>
              <w:t>Technical Skills</w:t>
            </w:r>
          </w:p>
          <w:p w14:paraId="1049DB8C" w14:textId="77777777" w:rsidR="00DA3077" w:rsidRPr="004038C6" w:rsidRDefault="00DA3077" w:rsidP="009B2C7C">
            <w:pPr>
              <w:pStyle w:val="documentheadingParagraph"/>
              <w:spacing w:line="20" w:lineRule="atLeast"/>
              <w:textAlignment w:val="auto"/>
              <w:rPr>
                <w:rStyle w:val="documentheading"/>
                <w:sz w:val="2"/>
                <w:szCs w:val="2"/>
              </w:rPr>
            </w:pPr>
          </w:p>
        </w:tc>
        <w:tc>
          <w:tcPr>
            <w:tcW w:w="8040" w:type="dxa"/>
            <w:tcMar>
              <w:top w:w="0" w:type="dxa"/>
              <w:left w:w="0" w:type="dxa"/>
              <w:bottom w:w="0" w:type="dxa"/>
              <w:right w:w="0" w:type="dxa"/>
            </w:tcMar>
            <w:hideMark/>
          </w:tcPr>
          <w:p w14:paraId="7C783218" w14:textId="77777777" w:rsidR="00DA3077" w:rsidRPr="004038C6" w:rsidRDefault="00DA3077" w:rsidP="009B2C7C">
            <w:pPr>
              <w:pStyle w:val="documentsection-gap"/>
              <w:rPr>
                <w:rStyle w:val="documentparagraph-wrapper"/>
              </w:rPr>
            </w:pPr>
            <w:r w:rsidRPr="004038C6">
              <w:rPr>
                <w:rStyle w:val="documentparagraph-wrapper"/>
              </w:rPr>
              <w:t> </w:t>
            </w:r>
          </w:p>
          <w:tbl>
            <w:tblPr>
              <w:tblStyle w:val="documentskill"/>
              <w:tblW w:w="0" w:type="auto"/>
              <w:tblCellSpacing w:w="0" w:type="dxa"/>
              <w:tblLayout w:type="fixed"/>
              <w:tblCellMar>
                <w:left w:w="0" w:type="dxa"/>
                <w:right w:w="0" w:type="dxa"/>
              </w:tblCellMar>
              <w:tblLook w:val="05E0" w:firstRow="1" w:lastRow="1" w:firstColumn="1" w:lastColumn="1" w:noHBand="0" w:noVBand="1"/>
            </w:tblPr>
            <w:tblGrid>
              <w:gridCol w:w="4020"/>
              <w:gridCol w:w="4020"/>
            </w:tblGrid>
            <w:tr w:rsidR="00DA3077" w:rsidRPr="004038C6" w14:paraId="0F49F760" w14:textId="77777777" w:rsidTr="009B2C7C">
              <w:trPr>
                <w:tblCellSpacing w:w="0" w:type="dxa"/>
              </w:trPr>
              <w:tc>
                <w:tcPr>
                  <w:tcW w:w="4020" w:type="dxa"/>
                  <w:tcMar>
                    <w:top w:w="0" w:type="dxa"/>
                    <w:left w:w="0" w:type="dxa"/>
                    <w:bottom w:w="0" w:type="dxa"/>
                    <w:right w:w="0" w:type="dxa"/>
                  </w:tcMar>
                  <w:hideMark/>
                </w:tcPr>
                <w:p w14:paraId="2A26B151" w14:textId="77777777" w:rsidR="00DA3077" w:rsidRPr="004038C6" w:rsidRDefault="00DA3077" w:rsidP="009B2C7C">
                  <w:pPr>
                    <w:pStyle w:val="p"/>
                    <w:spacing w:line="280" w:lineRule="atLeast"/>
                    <w:rPr>
                      <w:rStyle w:val="documentskillpaddedline"/>
                      <w:rFonts w:ascii="Arial" w:eastAsia="Arial" w:hAnsi="Arial" w:cs="Arial"/>
                      <w:sz w:val="20"/>
                      <w:szCs w:val="20"/>
                    </w:rPr>
                  </w:pPr>
                  <w:r w:rsidRPr="004038C6">
                    <w:rPr>
                      <w:rStyle w:val="documentskillpaddedline"/>
                      <w:rFonts w:ascii="Arial" w:eastAsia="Arial" w:hAnsi="Arial" w:cs="Arial"/>
                      <w:sz w:val="20"/>
                      <w:szCs w:val="20"/>
                    </w:rPr>
                    <w:t>1. AWS Cloud</w:t>
                  </w:r>
                </w:p>
                <w:p w14:paraId="296D27CD" w14:textId="77777777" w:rsidR="00DA3077" w:rsidRPr="004038C6" w:rsidRDefault="00DA3077" w:rsidP="009B2C7C">
                  <w:pPr>
                    <w:pStyle w:val="p"/>
                    <w:spacing w:line="280" w:lineRule="atLeast"/>
                    <w:rPr>
                      <w:rStyle w:val="documentskillpaddedline"/>
                      <w:rFonts w:ascii="Arial" w:eastAsia="Arial" w:hAnsi="Arial" w:cs="Arial"/>
                      <w:sz w:val="20"/>
                      <w:szCs w:val="20"/>
                    </w:rPr>
                  </w:pPr>
                  <w:r w:rsidRPr="004038C6">
                    <w:rPr>
                      <w:rStyle w:val="documentskillpaddedline"/>
                      <w:rFonts w:ascii="Arial" w:eastAsia="Arial" w:hAnsi="Arial" w:cs="Arial"/>
                      <w:sz w:val="20"/>
                      <w:szCs w:val="20"/>
                    </w:rPr>
                    <w:t xml:space="preserve">2. </w:t>
                  </w:r>
                  <w:r w:rsidRPr="004038C6">
                    <w:rPr>
                      <w:rStyle w:val="documentskillpaddedlinenth-last-child1"/>
                      <w:rFonts w:ascii="Arial" w:eastAsia="Arial" w:hAnsi="Arial" w:cs="Arial"/>
                      <w:sz w:val="20"/>
                      <w:szCs w:val="20"/>
                    </w:rPr>
                    <w:t>Kubernetes</w:t>
                  </w:r>
                </w:p>
                <w:p w14:paraId="5B9C9FDD" w14:textId="77777777" w:rsidR="00DA3077" w:rsidRPr="004038C6" w:rsidRDefault="00DA3077" w:rsidP="009B2C7C">
                  <w:pPr>
                    <w:pStyle w:val="p"/>
                    <w:spacing w:line="280" w:lineRule="atLeast"/>
                    <w:rPr>
                      <w:rStyle w:val="documentskillpaddedline"/>
                      <w:rFonts w:ascii="Arial" w:eastAsia="Arial" w:hAnsi="Arial" w:cs="Arial"/>
                      <w:sz w:val="20"/>
                      <w:szCs w:val="20"/>
                    </w:rPr>
                  </w:pPr>
                  <w:r w:rsidRPr="004038C6">
                    <w:rPr>
                      <w:rStyle w:val="documentskillpaddedline"/>
                      <w:rFonts w:ascii="Arial" w:eastAsia="Arial" w:hAnsi="Arial" w:cs="Arial"/>
                      <w:sz w:val="20"/>
                      <w:szCs w:val="20"/>
                    </w:rPr>
                    <w:t>3. Shell Scripting</w:t>
                  </w:r>
                </w:p>
                <w:p w14:paraId="22ADCA90" w14:textId="77777777" w:rsidR="00DA3077" w:rsidRPr="004038C6" w:rsidRDefault="00DA3077" w:rsidP="009B2C7C">
                  <w:pPr>
                    <w:pStyle w:val="p"/>
                    <w:spacing w:line="280" w:lineRule="atLeast"/>
                    <w:rPr>
                      <w:rStyle w:val="documentskillpaddedline"/>
                      <w:rFonts w:ascii="Arial" w:eastAsia="Arial" w:hAnsi="Arial" w:cs="Arial"/>
                      <w:sz w:val="20"/>
                      <w:szCs w:val="20"/>
                    </w:rPr>
                  </w:pPr>
                  <w:r w:rsidRPr="004038C6">
                    <w:rPr>
                      <w:rStyle w:val="documentskillpaddedline"/>
                      <w:rFonts w:ascii="Arial" w:eastAsia="Arial" w:hAnsi="Arial" w:cs="Arial"/>
                      <w:sz w:val="20"/>
                      <w:szCs w:val="20"/>
                    </w:rPr>
                    <w:t xml:space="preserve">4. </w:t>
                  </w:r>
                  <w:r w:rsidRPr="004038C6">
                    <w:rPr>
                      <w:rStyle w:val="documentskillpaddedlinenth-last-child1"/>
                      <w:rFonts w:ascii="Arial" w:eastAsia="Arial" w:hAnsi="Arial" w:cs="Arial"/>
                      <w:sz w:val="20"/>
                      <w:szCs w:val="20"/>
                    </w:rPr>
                    <w:t>Docker</w:t>
                  </w:r>
                </w:p>
                <w:p w14:paraId="0040B1A9" w14:textId="77777777" w:rsidR="00DA3077" w:rsidRPr="004038C6" w:rsidRDefault="00DA3077" w:rsidP="009B2C7C">
                  <w:pPr>
                    <w:pStyle w:val="p"/>
                    <w:spacing w:line="280" w:lineRule="atLeast"/>
                    <w:rPr>
                      <w:rStyle w:val="documentskillpaddedline"/>
                      <w:rFonts w:ascii="Arial" w:eastAsia="Arial" w:hAnsi="Arial" w:cs="Arial"/>
                      <w:sz w:val="20"/>
                      <w:szCs w:val="20"/>
                    </w:rPr>
                  </w:pPr>
                  <w:r w:rsidRPr="004038C6">
                    <w:rPr>
                      <w:rStyle w:val="documentskillpaddedline"/>
                      <w:rFonts w:ascii="Arial" w:eastAsia="Arial" w:hAnsi="Arial" w:cs="Arial"/>
                      <w:sz w:val="20"/>
                      <w:szCs w:val="20"/>
                    </w:rPr>
                    <w:t>5. ELK Stack</w:t>
                  </w:r>
                </w:p>
                <w:p w14:paraId="739B810E" w14:textId="77777777" w:rsidR="00044EE6" w:rsidRPr="004038C6" w:rsidRDefault="00044EE6" w:rsidP="009B2C7C">
                  <w:pPr>
                    <w:pStyle w:val="p"/>
                    <w:spacing w:line="280" w:lineRule="atLeast"/>
                    <w:rPr>
                      <w:rStyle w:val="documentskillpaddedline"/>
                      <w:rFonts w:ascii="Arial" w:eastAsia="Arial" w:hAnsi="Arial" w:cs="Arial"/>
                      <w:sz w:val="20"/>
                      <w:szCs w:val="20"/>
                    </w:rPr>
                  </w:pPr>
                </w:p>
                <w:p w14:paraId="21CF6F87" w14:textId="77777777" w:rsidR="00DA3077" w:rsidRPr="004038C6" w:rsidRDefault="00DA3077" w:rsidP="009B2C7C">
                  <w:pPr>
                    <w:pStyle w:val="documentskillpaddedlineParagraph"/>
                    <w:spacing w:line="20" w:lineRule="atLeast"/>
                    <w:textAlignment w:val="auto"/>
                    <w:rPr>
                      <w:rStyle w:val="documentskillpaddedline"/>
                      <w:rFonts w:ascii="Arial" w:eastAsia="Arial" w:hAnsi="Arial" w:cs="Arial"/>
                      <w:sz w:val="2"/>
                      <w:szCs w:val="2"/>
                    </w:rPr>
                  </w:pPr>
                </w:p>
              </w:tc>
              <w:tc>
                <w:tcPr>
                  <w:tcW w:w="4020" w:type="dxa"/>
                  <w:tcMar>
                    <w:top w:w="0" w:type="dxa"/>
                    <w:left w:w="0" w:type="dxa"/>
                    <w:bottom w:w="0" w:type="dxa"/>
                    <w:right w:w="0" w:type="dxa"/>
                  </w:tcMar>
                  <w:hideMark/>
                </w:tcPr>
                <w:p w14:paraId="69FAEA5F" w14:textId="77777777" w:rsidR="0012695F" w:rsidRPr="004038C6" w:rsidRDefault="0012695F" w:rsidP="0012695F">
                  <w:pPr>
                    <w:pStyle w:val="p"/>
                    <w:spacing w:line="280" w:lineRule="atLeast"/>
                    <w:rPr>
                      <w:rStyle w:val="documentskillpaddedline"/>
                      <w:rFonts w:ascii="Arial" w:eastAsia="Arial" w:hAnsi="Arial" w:cs="Arial"/>
                      <w:sz w:val="20"/>
                      <w:szCs w:val="20"/>
                    </w:rPr>
                  </w:pPr>
                  <w:r w:rsidRPr="004038C6">
                    <w:rPr>
                      <w:rStyle w:val="documentskillpaddedline"/>
                      <w:rFonts w:ascii="Arial" w:eastAsia="Arial" w:hAnsi="Arial" w:cs="Arial"/>
                      <w:sz w:val="20"/>
                      <w:szCs w:val="20"/>
                    </w:rPr>
                    <w:t>6. Maven</w:t>
                  </w:r>
                </w:p>
                <w:p w14:paraId="16D85D80" w14:textId="77777777" w:rsidR="0012695F" w:rsidRPr="004038C6" w:rsidRDefault="0012695F" w:rsidP="0012695F">
                  <w:pPr>
                    <w:pStyle w:val="p"/>
                    <w:spacing w:line="280" w:lineRule="atLeast"/>
                    <w:rPr>
                      <w:rStyle w:val="documentskillpaddedline"/>
                      <w:rFonts w:ascii="Arial" w:eastAsia="Arial" w:hAnsi="Arial" w:cs="Arial"/>
                      <w:sz w:val="20"/>
                      <w:szCs w:val="20"/>
                    </w:rPr>
                  </w:pPr>
                  <w:r w:rsidRPr="004038C6">
                    <w:rPr>
                      <w:rStyle w:val="documentskillpaddedline"/>
                      <w:rFonts w:ascii="Arial" w:eastAsia="Arial" w:hAnsi="Arial" w:cs="Arial"/>
                      <w:sz w:val="20"/>
                      <w:szCs w:val="20"/>
                    </w:rPr>
                    <w:t>7. Git and Github</w:t>
                  </w:r>
                </w:p>
                <w:p w14:paraId="0587B6D1" w14:textId="77777777" w:rsidR="0012695F" w:rsidRPr="004038C6" w:rsidRDefault="0012695F" w:rsidP="0012695F">
                  <w:pPr>
                    <w:pStyle w:val="p"/>
                    <w:spacing w:line="280" w:lineRule="atLeast"/>
                    <w:rPr>
                      <w:rStyle w:val="documentskillpaddedline"/>
                      <w:rFonts w:ascii="Arial" w:eastAsia="Arial" w:hAnsi="Arial" w:cs="Arial"/>
                      <w:sz w:val="20"/>
                      <w:szCs w:val="20"/>
                    </w:rPr>
                  </w:pPr>
                  <w:r w:rsidRPr="004038C6">
                    <w:rPr>
                      <w:rStyle w:val="documentskillpaddedline"/>
                      <w:rFonts w:ascii="Arial" w:eastAsia="Arial" w:hAnsi="Arial" w:cs="Arial"/>
                      <w:sz w:val="20"/>
                      <w:szCs w:val="20"/>
                    </w:rPr>
                    <w:t>8. Jenkins</w:t>
                  </w:r>
                </w:p>
                <w:p w14:paraId="5EC8B41F" w14:textId="758027E3" w:rsidR="00DA3077" w:rsidRPr="004038C6" w:rsidRDefault="00044EE6" w:rsidP="009B2C7C">
                  <w:pPr>
                    <w:pStyle w:val="p"/>
                    <w:spacing w:line="280" w:lineRule="atLeast"/>
                    <w:rPr>
                      <w:rStyle w:val="documentskillpaddedlinenth-last-child1"/>
                      <w:rFonts w:ascii="Arial" w:eastAsia="Arial" w:hAnsi="Arial" w:cs="Arial"/>
                      <w:sz w:val="20"/>
                      <w:szCs w:val="20"/>
                    </w:rPr>
                  </w:pPr>
                  <w:r w:rsidRPr="004038C6">
                    <w:rPr>
                      <w:rStyle w:val="documentskillpaddedlinenth-last-child1"/>
                      <w:rFonts w:ascii="Arial" w:eastAsia="Arial" w:hAnsi="Arial" w:cs="Arial"/>
                      <w:sz w:val="20"/>
                      <w:szCs w:val="20"/>
                    </w:rPr>
                    <w:t>9</w:t>
                  </w:r>
                  <w:r w:rsidR="00DA3077" w:rsidRPr="004038C6">
                    <w:rPr>
                      <w:rStyle w:val="documentskillpaddedlinenth-last-child1"/>
                      <w:rFonts w:ascii="Arial" w:eastAsia="Arial" w:hAnsi="Arial" w:cs="Arial"/>
                      <w:sz w:val="20"/>
                      <w:szCs w:val="20"/>
                    </w:rPr>
                    <w:t xml:space="preserve">. </w:t>
                  </w:r>
                  <w:r w:rsidR="00DA3077" w:rsidRPr="004038C6">
                    <w:rPr>
                      <w:rStyle w:val="documentskillpaddedline"/>
                      <w:rFonts w:ascii="Arial" w:eastAsia="Arial" w:hAnsi="Arial" w:cs="Arial"/>
                      <w:sz w:val="20"/>
                      <w:szCs w:val="20"/>
                    </w:rPr>
                    <w:t>Linux</w:t>
                  </w:r>
                </w:p>
                <w:p w14:paraId="54B2E4C0" w14:textId="44C9D5CA" w:rsidR="00DA3077" w:rsidRPr="004038C6" w:rsidRDefault="00DA3077" w:rsidP="009B2C7C">
                  <w:pPr>
                    <w:pStyle w:val="p"/>
                    <w:spacing w:line="280" w:lineRule="atLeast"/>
                    <w:rPr>
                      <w:rStyle w:val="documentskillpaddedlinenth-last-child1"/>
                      <w:rFonts w:ascii="Arial" w:eastAsia="Arial" w:hAnsi="Arial" w:cs="Arial"/>
                      <w:sz w:val="20"/>
                      <w:szCs w:val="20"/>
                    </w:rPr>
                  </w:pPr>
                  <w:r w:rsidRPr="004038C6">
                    <w:rPr>
                      <w:rStyle w:val="documentskillpaddedlinenth-last-child1"/>
                      <w:rFonts w:ascii="Arial" w:eastAsia="Arial" w:hAnsi="Arial" w:cs="Arial"/>
                      <w:sz w:val="20"/>
                      <w:szCs w:val="20"/>
                    </w:rPr>
                    <w:t>1</w:t>
                  </w:r>
                  <w:r w:rsidR="00044EE6" w:rsidRPr="004038C6">
                    <w:rPr>
                      <w:rStyle w:val="documentskillpaddedlinenth-last-child1"/>
                      <w:rFonts w:ascii="Arial" w:eastAsia="Arial" w:hAnsi="Arial" w:cs="Arial"/>
                      <w:sz w:val="20"/>
                      <w:szCs w:val="20"/>
                    </w:rPr>
                    <w:t>0</w:t>
                  </w:r>
                  <w:r w:rsidRPr="004038C6">
                    <w:rPr>
                      <w:rStyle w:val="documentskillpaddedlinenth-last-child1"/>
                      <w:rFonts w:ascii="Arial" w:eastAsia="Arial" w:hAnsi="Arial" w:cs="Arial"/>
                      <w:sz w:val="20"/>
                      <w:szCs w:val="20"/>
                    </w:rPr>
                    <w:t xml:space="preserve">. </w:t>
                  </w:r>
                  <w:r w:rsidRPr="004038C6">
                    <w:rPr>
                      <w:rStyle w:val="documentskillpaddedline"/>
                      <w:rFonts w:ascii="Arial" w:eastAsia="Arial" w:hAnsi="Arial" w:cs="Arial"/>
                      <w:sz w:val="20"/>
                      <w:szCs w:val="20"/>
                    </w:rPr>
                    <w:t>Apache Webserver &amp; Tomcat</w:t>
                  </w:r>
                </w:p>
                <w:p w14:paraId="232E2AA4" w14:textId="77777777" w:rsidR="00DA3077" w:rsidRPr="004038C6" w:rsidRDefault="00DA3077" w:rsidP="009B2C7C">
                  <w:pPr>
                    <w:pStyle w:val="p"/>
                    <w:spacing w:line="280" w:lineRule="atLeast"/>
                    <w:rPr>
                      <w:rStyle w:val="documentskillpaddedlinenth-last-child1"/>
                      <w:rFonts w:ascii="Arial" w:eastAsia="Arial" w:hAnsi="Arial" w:cs="Arial"/>
                      <w:sz w:val="20"/>
                      <w:szCs w:val="20"/>
                    </w:rPr>
                  </w:pPr>
                </w:p>
                <w:p w14:paraId="3D26A9B9" w14:textId="77777777" w:rsidR="00DA3077" w:rsidRPr="004038C6" w:rsidRDefault="00DA3077" w:rsidP="009B2C7C">
                  <w:pPr>
                    <w:pStyle w:val="documentskillpaddedlinenth-last-child1Paragraph"/>
                    <w:spacing w:line="20" w:lineRule="atLeast"/>
                    <w:textAlignment w:val="auto"/>
                    <w:rPr>
                      <w:rStyle w:val="documentskillpaddedlinenth-last-child1"/>
                      <w:rFonts w:ascii="Arial" w:eastAsia="Arial" w:hAnsi="Arial" w:cs="Arial"/>
                      <w:sz w:val="2"/>
                      <w:szCs w:val="2"/>
                    </w:rPr>
                  </w:pPr>
                </w:p>
              </w:tc>
            </w:tr>
          </w:tbl>
          <w:p w14:paraId="23A3D732" w14:textId="77777777" w:rsidR="00DA3077" w:rsidRPr="004038C6" w:rsidRDefault="00DA3077" w:rsidP="009B2C7C">
            <w:pPr>
              <w:spacing w:line="20" w:lineRule="auto"/>
              <w:rPr>
                <w:rStyle w:val="documentparagraph-wrapper"/>
                <w:sz w:val="20"/>
                <w:szCs w:val="20"/>
              </w:rPr>
            </w:pPr>
            <w:r w:rsidRPr="004038C6">
              <w:rPr>
                <w:sz w:val="2"/>
              </w:rPr>
              <w:t>.</w:t>
            </w:r>
          </w:p>
        </w:tc>
      </w:tr>
      <w:tr w:rsidR="00044EE6" w:rsidRPr="004038C6" w14:paraId="00001CF3" w14:textId="77777777" w:rsidTr="009B2C7C">
        <w:trPr>
          <w:tblCellSpacing w:w="0" w:type="dxa"/>
        </w:trPr>
        <w:tc>
          <w:tcPr>
            <w:tcW w:w="2600" w:type="dxa"/>
            <w:tcMar>
              <w:top w:w="0" w:type="dxa"/>
              <w:left w:w="0" w:type="dxa"/>
              <w:bottom w:w="0" w:type="dxa"/>
              <w:right w:w="0" w:type="dxa"/>
            </w:tcMar>
          </w:tcPr>
          <w:p w14:paraId="44ACFF7B" w14:textId="03CC2A7C" w:rsidR="00044EE6" w:rsidRPr="004038C6" w:rsidRDefault="00044EE6" w:rsidP="00044EE6">
            <w:pPr>
              <w:pStyle w:val="documentsection-gap"/>
              <w:rPr>
                <w:rStyle w:val="documentheading"/>
              </w:rPr>
            </w:pPr>
            <w:r w:rsidRPr="004038C6">
              <w:rPr>
                <w:rFonts w:ascii="Century Gothic" w:eastAsia="Century Gothic" w:hAnsi="Century Gothic" w:cs="Century Gothic"/>
                <w:b/>
                <w:bCs/>
                <w:caps/>
                <w:sz w:val="20"/>
                <w:szCs w:val="20"/>
              </w:rPr>
              <w:t>Project Management Tools</w:t>
            </w:r>
          </w:p>
        </w:tc>
        <w:tc>
          <w:tcPr>
            <w:tcW w:w="8040" w:type="dxa"/>
            <w:tcMar>
              <w:top w:w="0" w:type="dxa"/>
              <w:left w:w="0" w:type="dxa"/>
              <w:bottom w:w="0" w:type="dxa"/>
              <w:right w:w="0" w:type="dxa"/>
            </w:tcMar>
          </w:tcPr>
          <w:tbl>
            <w:tblPr>
              <w:tblStyle w:val="documentskill"/>
              <w:tblW w:w="0" w:type="auto"/>
              <w:tblCellSpacing w:w="0" w:type="dxa"/>
              <w:tblLayout w:type="fixed"/>
              <w:tblCellMar>
                <w:left w:w="0" w:type="dxa"/>
                <w:right w:w="0" w:type="dxa"/>
              </w:tblCellMar>
              <w:tblLook w:val="05E0" w:firstRow="1" w:lastRow="1" w:firstColumn="1" w:lastColumn="1" w:noHBand="0" w:noVBand="1"/>
            </w:tblPr>
            <w:tblGrid>
              <w:gridCol w:w="7120"/>
              <w:gridCol w:w="920"/>
            </w:tblGrid>
            <w:tr w:rsidR="00044EE6" w:rsidRPr="004038C6" w14:paraId="0567A1C2" w14:textId="77777777" w:rsidTr="00044EE6">
              <w:trPr>
                <w:trHeight w:val="1209"/>
                <w:tblCellSpacing w:w="0" w:type="dxa"/>
              </w:trPr>
              <w:tc>
                <w:tcPr>
                  <w:tcW w:w="7120" w:type="dxa"/>
                  <w:tcMar>
                    <w:top w:w="0" w:type="dxa"/>
                    <w:left w:w="0" w:type="dxa"/>
                    <w:bottom w:w="0" w:type="dxa"/>
                    <w:right w:w="0" w:type="dxa"/>
                  </w:tcMar>
                  <w:hideMark/>
                </w:tcPr>
                <w:p w14:paraId="2B6CE1C0" w14:textId="7B5F5ED7" w:rsidR="00044EE6" w:rsidRPr="004038C6" w:rsidRDefault="00044EE6" w:rsidP="00044EE6">
                  <w:pPr>
                    <w:pStyle w:val="NormalWeb"/>
                    <w:numPr>
                      <w:ilvl w:val="0"/>
                      <w:numId w:val="13"/>
                    </w:numPr>
                    <w:rPr>
                      <w:rFonts w:asciiTheme="majorHAnsi" w:hAnsiTheme="majorHAnsi" w:cstheme="majorHAnsi"/>
                      <w:sz w:val="20"/>
                      <w:szCs w:val="20"/>
                    </w:rPr>
                  </w:pPr>
                  <w:r w:rsidRPr="004038C6">
                    <w:rPr>
                      <w:rStyle w:val="Strong"/>
                      <w:rFonts w:asciiTheme="majorHAnsi" w:hAnsiTheme="majorHAnsi" w:cstheme="majorHAnsi"/>
                      <w:sz w:val="20"/>
                      <w:szCs w:val="20"/>
                    </w:rPr>
                    <w:t>Project Management Tool:</w:t>
                  </w:r>
                  <w:r w:rsidRPr="004038C6">
                    <w:rPr>
                      <w:rFonts w:asciiTheme="majorHAnsi" w:hAnsiTheme="majorHAnsi" w:cstheme="majorHAnsi"/>
                      <w:sz w:val="20"/>
                      <w:szCs w:val="20"/>
                    </w:rPr>
                    <w:t xml:space="preserve"> Jira</w:t>
                  </w:r>
                </w:p>
                <w:p w14:paraId="0B1D52A1" w14:textId="571BC648" w:rsidR="00044EE6" w:rsidRPr="004038C6" w:rsidRDefault="00044EE6" w:rsidP="00044EE6">
                  <w:pPr>
                    <w:pStyle w:val="NormalWeb"/>
                    <w:numPr>
                      <w:ilvl w:val="0"/>
                      <w:numId w:val="13"/>
                    </w:numPr>
                    <w:rPr>
                      <w:rFonts w:asciiTheme="majorHAnsi" w:hAnsiTheme="majorHAnsi" w:cstheme="majorHAnsi"/>
                      <w:sz w:val="20"/>
                      <w:szCs w:val="20"/>
                    </w:rPr>
                  </w:pPr>
                  <w:r w:rsidRPr="004038C6">
                    <w:rPr>
                      <w:rStyle w:val="Strong"/>
                      <w:rFonts w:asciiTheme="majorHAnsi" w:hAnsiTheme="majorHAnsi" w:cstheme="majorHAnsi"/>
                      <w:sz w:val="20"/>
                      <w:szCs w:val="20"/>
                    </w:rPr>
                    <w:t>Collaboration Platform:</w:t>
                  </w:r>
                  <w:r w:rsidRPr="004038C6">
                    <w:rPr>
                      <w:rFonts w:asciiTheme="majorHAnsi" w:hAnsiTheme="majorHAnsi" w:cstheme="majorHAnsi"/>
                      <w:sz w:val="20"/>
                      <w:szCs w:val="20"/>
                    </w:rPr>
                    <w:t xml:space="preserve"> Microsoft Teams</w:t>
                  </w:r>
                </w:p>
                <w:p w14:paraId="7A51B6F9" w14:textId="4A18BAEB" w:rsidR="00044EE6" w:rsidRPr="004038C6" w:rsidRDefault="00044EE6" w:rsidP="00044EE6">
                  <w:pPr>
                    <w:pStyle w:val="NormalWeb"/>
                    <w:numPr>
                      <w:ilvl w:val="0"/>
                      <w:numId w:val="13"/>
                    </w:numPr>
                    <w:rPr>
                      <w:rFonts w:asciiTheme="majorHAnsi" w:hAnsiTheme="majorHAnsi" w:cstheme="majorHAnsi"/>
                      <w:sz w:val="20"/>
                      <w:szCs w:val="20"/>
                    </w:rPr>
                  </w:pPr>
                  <w:r w:rsidRPr="004038C6">
                    <w:rPr>
                      <w:rStyle w:val="Strong"/>
                      <w:rFonts w:asciiTheme="majorHAnsi" w:hAnsiTheme="majorHAnsi" w:cstheme="majorHAnsi"/>
                      <w:sz w:val="20"/>
                      <w:szCs w:val="20"/>
                    </w:rPr>
                    <w:t>Governance &amp; ITSM Tool:</w:t>
                  </w:r>
                  <w:r w:rsidRPr="004038C6">
                    <w:rPr>
                      <w:rFonts w:asciiTheme="majorHAnsi" w:hAnsiTheme="majorHAnsi" w:cstheme="majorHAnsi"/>
                      <w:sz w:val="20"/>
                      <w:szCs w:val="20"/>
                    </w:rPr>
                    <w:t xml:space="preserve"> </w:t>
                  </w:r>
                  <w:r w:rsidRPr="004038C6">
                    <w:rPr>
                      <w:rFonts w:asciiTheme="majorHAnsi" w:hAnsiTheme="majorHAnsi" w:cstheme="majorHAnsi"/>
                      <w:sz w:val="20"/>
                      <w:szCs w:val="20"/>
                    </w:rPr>
                    <w:t>ServiceNow</w:t>
                  </w:r>
                </w:p>
                <w:p w14:paraId="39F25F86" w14:textId="47EF645F" w:rsidR="00044EE6" w:rsidRPr="004038C6" w:rsidRDefault="00044EE6" w:rsidP="00044EE6">
                  <w:pPr>
                    <w:pStyle w:val="NormalWeb"/>
                    <w:numPr>
                      <w:ilvl w:val="0"/>
                      <w:numId w:val="13"/>
                    </w:numPr>
                    <w:rPr>
                      <w:rStyle w:val="documentskillpaddedline"/>
                      <w:rFonts w:asciiTheme="majorHAnsi" w:hAnsiTheme="majorHAnsi" w:cstheme="majorHAnsi"/>
                      <w:sz w:val="20"/>
                      <w:szCs w:val="20"/>
                    </w:rPr>
                  </w:pPr>
                  <w:r w:rsidRPr="004038C6">
                    <w:rPr>
                      <w:rStyle w:val="Strong"/>
                      <w:rFonts w:asciiTheme="majorHAnsi" w:hAnsiTheme="majorHAnsi" w:cstheme="majorHAnsi"/>
                      <w:sz w:val="20"/>
                      <w:szCs w:val="20"/>
                    </w:rPr>
                    <w:t>Agile Tool:</w:t>
                  </w:r>
                  <w:r w:rsidRPr="004038C6">
                    <w:rPr>
                      <w:rFonts w:asciiTheme="majorHAnsi" w:hAnsiTheme="majorHAnsi" w:cstheme="majorHAnsi"/>
                      <w:sz w:val="20"/>
                      <w:szCs w:val="20"/>
                    </w:rPr>
                    <w:t xml:space="preserve"> Kanban boards</w:t>
                  </w:r>
                </w:p>
                <w:p w14:paraId="22477B09" w14:textId="77777777" w:rsidR="00044EE6" w:rsidRPr="004038C6" w:rsidRDefault="00044EE6" w:rsidP="00044EE6">
                  <w:pPr>
                    <w:pStyle w:val="documentskillpaddedlineParagraph"/>
                    <w:spacing w:line="20" w:lineRule="atLeast"/>
                    <w:textAlignment w:val="auto"/>
                    <w:rPr>
                      <w:rStyle w:val="documentskillpaddedline"/>
                      <w:rFonts w:ascii="Arial" w:eastAsia="Arial" w:hAnsi="Arial" w:cs="Arial"/>
                      <w:sz w:val="2"/>
                      <w:szCs w:val="2"/>
                    </w:rPr>
                  </w:pPr>
                </w:p>
              </w:tc>
              <w:tc>
                <w:tcPr>
                  <w:tcW w:w="920" w:type="dxa"/>
                  <w:tcMar>
                    <w:top w:w="0" w:type="dxa"/>
                    <w:left w:w="0" w:type="dxa"/>
                    <w:bottom w:w="0" w:type="dxa"/>
                    <w:right w:w="0" w:type="dxa"/>
                  </w:tcMar>
                  <w:hideMark/>
                </w:tcPr>
                <w:p w14:paraId="2B47DC91" w14:textId="6A2A0073" w:rsidR="00044EE6" w:rsidRPr="004038C6" w:rsidRDefault="00044EE6" w:rsidP="00044EE6">
                  <w:pPr>
                    <w:pStyle w:val="p"/>
                    <w:spacing w:line="280" w:lineRule="atLeast"/>
                    <w:rPr>
                      <w:rStyle w:val="documentskillpaddedlinenth-last-child1"/>
                      <w:rFonts w:ascii="Arial" w:eastAsia="Arial" w:hAnsi="Arial" w:cs="Arial"/>
                      <w:sz w:val="20"/>
                      <w:szCs w:val="20"/>
                    </w:rPr>
                  </w:pPr>
                </w:p>
                <w:p w14:paraId="41BD24F3" w14:textId="77777777" w:rsidR="00044EE6" w:rsidRPr="004038C6" w:rsidRDefault="00044EE6" w:rsidP="00044EE6">
                  <w:pPr>
                    <w:pStyle w:val="p"/>
                    <w:spacing w:line="280" w:lineRule="atLeast"/>
                    <w:rPr>
                      <w:rStyle w:val="documentskillpaddedlinenth-last-child1"/>
                      <w:rFonts w:ascii="Arial" w:eastAsia="Arial" w:hAnsi="Arial" w:cs="Arial"/>
                      <w:sz w:val="20"/>
                      <w:szCs w:val="20"/>
                    </w:rPr>
                  </w:pPr>
                </w:p>
                <w:p w14:paraId="103F5738" w14:textId="77777777" w:rsidR="00044EE6" w:rsidRPr="004038C6" w:rsidRDefault="00044EE6" w:rsidP="00044EE6">
                  <w:pPr>
                    <w:pStyle w:val="p"/>
                    <w:spacing w:line="280" w:lineRule="atLeast"/>
                    <w:rPr>
                      <w:rStyle w:val="documentskillpaddedlinenth-last-child1"/>
                      <w:rFonts w:ascii="Arial" w:eastAsia="Arial" w:hAnsi="Arial" w:cs="Arial"/>
                      <w:sz w:val="20"/>
                      <w:szCs w:val="20"/>
                    </w:rPr>
                  </w:pPr>
                </w:p>
                <w:p w14:paraId="6901CA1F" w14:textId="77777777" w:rsidR="00044EE6" w:rsidRPr="004038C6" w:rsidRDefault="00044EE6" w:rsidP="00044EE6">
                  <w:pPr>
                    <w:pStyle w:val="p"/>
                    <w:spacing w:line="280" w:lineRule="atLeast"/>
                    <w:rPr>
                      <w:rStyle w:val="documentskillpaddedlinenth-last-child1"/>
                      <w:rFonts w:ascii="Arial" w:eastAsia="Arial" w:hAnsi="Arial" w:cs="Arial"/>
                      <w:sz w:val="20"/>
                      <w:szCs w:val="20"/>
                    </w:rPr>
                  </w:pPr>
                </w:p>
                <w:p w14:paraId="04B3EBBF" w14:textId="77777777" w:rsidR="00044EE6" w:rsidRPr="004038C6" w:rsidRDefault="00044EE6" w:rsidP="00044EE6">
                  <w:pPr>
                    <w:pStyle w:val="documentskillpaddedlinenth-last-child1Paragraph"/>
                    <w:spacing w:line="20" w:lineRule="atLeast"/>
                    <w:textAlignment w:val="auto"/>
                    <w:rPr>
                      <w:rStyle w:val="documentskillpaddedlinenth-last-child1"/>
                      <w:rFonts w:ascii="Arial" w:eastAsia="Arial" w:hAnsi="Arial" w:cs="Arial"/>
                      <w:sz w:val="2"/>
                      <w:szCs w:val="2"/>
                    </w:rPr>
                  </w:pPr>
                </w:p>
              </w:tc>
            </w:tr>
          </w:tbl>
          <w:p w14:paraId="3BD1F065" w14:textId="427D360F" w:rsidR="00044EE6" w:rsidRPr="004038C6" w:rsidRDefault="00044EE6" w:rsidP="00044EE6">
            <w:pPr>
              <w:pStyle w:val="documentsection-gap"/>
              <w:rPr>
                <w:rStyle w:val="documentparagraph-wrapper"/>
              </w:rPr>
            </w:pPr>
          </w:p>
        </w:tc>
      </w:tr>
      <w:tr w:rsidR="00044EE6" w:rsidRPr="004038C6" w14:paraId="0467E26F" w14:textId="77777777" w:rsidTr="00044EE6">
        <w:trPr>
          <w:tblCellSpacing w:w="0" w:type="dxa"/>
        </w:trPr>
        <w:tc>
          <w:tcPr>
            <w:tcW w:w="2600" w:type="dxa"/>
            <w:tcMar>
              <w:top w:w="0" w:type="dxa"/>
              <w:left w:w="0" w:type="dxa"/>
              <w:bottom w:w="0" w:type="dxa"/>
              <w:right w:w="0" w:type="dxa"/>
            </w:tcMar>
          </w:tcPr>
          <w:p w14:paraId="3E86B23D" w14:textId="581C5209" w:rsidR="00044EE6" w:rsidRPr="004038C6" w:rsidRDefault="00044EE6" w:rsidP="00044EE6">
            <w:pPr>
              <w:pStyle w:val="documentsection-gap"/>
              <w:rPr>
                <w:rStyle w:val="documentheading"/>
              </w:rPr>
            </w:pPr>
            <w:r w:rsidRPr="004038C6">
              <w:rPr>
                <w:rStyle w:val="documentheading"/>
                <w:b/>
                <w:bCs/>
                <w:caps/>
                <w:sz w:val="20"/>
                <w:szCs w:val="20"/>
              </w:rPr>
              <w:t>Program / Project Management Capabilities</w:t>
            </w:r>
          </w:p>
        </w:tc>
        <w:tc>
          <w:tcPr>
            <w:tcW w:w="8040" w:type="dxa"/>
            <w:tcMar>
              <w:top w:w="0" w:type="dxa"/>
              <w:left w:w="0" w:type="dxa"/>
              <w:bottom w:w="0" w:type="dxa"/>
              <w:right w:w="0" w:type="dxa"/>
            </w:tcMar>
          </w:tcPr>
          <w:tbl>
            <w:tblPr>
              <w:tblStyle w:val="documentskill"/>
              <w:tblW w:w="0" w:type="auto"/>
              <w:tblCellSpacing w:w="0" w:type="dxa"/>
              <w:tblLayout w:type="fixed"/>
              <w:tblCellMar>
                <w:left w:w="0" w:type="dxa"/>
                <w:right w:w="0" w:type="dxa"/>
              </w:tblCellMar>
              <w:tblLook w:val="05E0" w:firstRow="1" w:lastRow="1" w:firstColumn="1" w:lastColumn="1" w:noHBand="0" w:noVBand="1"/>
            </w:tblPr>
            <w:tblGrid>
              <w:gridCol w:w="4020"/>
              <w:gridCol w:w="4020"/>
            </w:tblGrid>
            <w:tr w:rsidR="00044EE6" w:rsidRPr="004038C6" w14:paraId="3949F618" w14:textId="77777777" w:rsidTr="009B2C7C">
              <w:trPr>
                <w:tblCellSpacing w:w="0" w:type="dxa"/>
              </w:trPr>
              <w:tc>
                <w:tcPr>
                  <w:tcW w:w="4020" w:type="dxa"/>
                  <w:tcMar>
                    <w:top w:w="0" w:type="dxa"/>
                    <w:left w:w="0" w:type="dxa"/>
                    <w:bottom w:w="0" w:type="dxa"/>
                    <w:right w:w="0" w:type="dxa"/>
                  </w:tcMar>
                </w:tcPr>
                <w:p w14:paraId="518419BB" w14:textId="77777777" w:rsidR="00044EE6" w:rsidRPr="004038C6" w:rsidRDefault="00044EE6" w:rsidP="00044EE6">
                  <w:pPr>
                    <w:pStyle w:val="documentskillpaddedlineParagraph"/>
                    <w:spacing w:line="20" w:lineRule="atLeast"/>
                    <w:textAlignment w:val="auto"/>
                    <w:rPr>
                      <w:rStyle w:val="documentskillpaddedline"/>
                      <w:rFonts w:ascii="Arial" w:eastAsia="Arial" w:hAnsi="Arial" w:cs="Arial"/>
                      <w:sz w:val="2"/>
                      <w:szCs w:val="2"/>
                    </w:rPr>
                  </w:pPr>
                </w:p>
              </w:tc>
              <w:tc>
                <w:tcPr>
                  <w:tcW w:w="4020" w:type="dxa"/>
                  <w:tcMar>
                    <w:top w:w="0" w:type="dxa"/>
                    <w:left w:w="0" w:type="dxa"/>
                    <w:bottom w:w="0" w:type="dxa"/>
                    <w:right w:w="0" w:type="dxa"/>
                  </w:tcMar>
                </w:tcPr>
                <w:p w14:paraId="53DBFB71" w14:textId="77777777" w:rsidR="00044EE6" w:rsidRPr="004038C6" w:rsidRDefault="00044EE6" w:rsidP="00044EE6">
                  <w:pPr>
                    <w:pStyle w:val="documentskillpaddedlinenth-last-child1Paragraph"/>
                    <w:spacing w:line="20" w:lineRule="atLeast"/>
                    <w:textAlignment w:val="auto"/>
                    <w:rPr>
                      <w:rStyle w:val="documentskillpaddedlinenth-last-child1"/>
                      <w:rFonts w:ascii="Arial" w:eastAsia="Arial" w:hAnsi="Arial" w:cs="Arial"/>
                      <w:sz w:val="2"/>
                      <w:szCs w:val="2"/>
                    </w:rPr>
                  </w:pPr>
                </w:p>
              </w:tc>
            </w:tr>
          </w:tbl>
          <w:p w14:paraId="6572BA9A" w14:textId="581A2C61"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On-time delivery of cloud migration and platform build projects</w:t>
            </w:r>
          </w:p>
          <w:p w14:paraId="7D6D9583" w14:textId="77777777"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Cross-functional team coordination (DevOps, Developers, QA, Infra)</w:t>
            </w:r>
          </w:p>
          <w:p w14:paraId="700DAE2F" w14:textId="77777777"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People management and team task allocation</w:t>
            </w:r>
          </w:p>
          <w:p w14:paraId="57E03AFB" w14:textId="77777777"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Risk identification, impact analysis, and mitigation planning</w:t>
            </w:r>
          </w:p>
          <w:p w14:paraId="50439D67" w14:textId="77777777"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Incident, bug tracking, and Root Cause Analysis (RCA) coordination</w:t>
            </w:r>
          </w:p>
          <w:p w14:paraId="4CFA59AD" w14:textId="77777777"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ServiceNow ticket governance and SLA adherence</w:t>
            </w:r>
          </w:p>
          <w:p w14:paraId="3B4F12D9" w14:textId="77777777"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Client/stakeholder communication and expectation management</w:t>
            </w:r>
          </w:p>
          <w:p w14:paraId="6392CFDE" w14:textId="77777777"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Change management and release coordination</w:t>
            </w:r>
          </w:p>
          <w:p w14:paraId="123D6AF7" w14:textId="77777777"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Production issue triage and escalation handling</w:t>
            </w:r>
          </w:p>
          <w:p w14:paraId="593D4E1C" w14:textId="77777777" w:rsidR="00044EE6" w:rsidRPr="004038C6" w:rsidRDefault="00044EE6" w:rsidP="006415F4">
            <w:pPr>
              <w:pStyle w:val="ListBullet"/>
              <w:tabs>
                <w:tab w:val="num" w:pos="360"/>
              </w:tabs>
              <w:ind w:left="720" w:hanging="360"/>
              <w:rPr>
                <w:rFonts w:asciiTheme="majorHAnsi" w:hAnsiTheme="majorHAnsi" w:cstheme="majorHAnsi"/>
                <w:sz w:val="20"/>
                <w:szCs w:val="20"/>
              </w:rPr>
            </w:pPr>
            <w:r w:rsidRPr="004038C6">
              <w:rPr>
                <w:rFonts w:asciiTheme="majorHAnsi" w:hAnsiTheme="majorHAnsi" w:cstheme="majorHAnsi"/>
                <w:sz w:val="20"/>
                <w:szCs w:val="20"/>
              </w:rPr>
              <w:t>Agile collaboration and sprint coordination</w:t>
            </w:r>
          </w:p>
          <w:p w14:paraId="1EDFA273" w14:textId="19C97359" w:rsidR="00044EE6" w:rsidRPr="004038C6" w:rsidRDefault="00044EE6" w:rsidP="00044EE6">
            <w:pPr>
              <w:spacing w:line="20" w:lineRule="auto"/>
              <w:rPr>
                <w:rStyle w:val="documentparagraph-wrapper"/>
                <w:sz w:val="20"/>
                <w:szCs w:val="20"/>
              </w:rPr>
            </w:pPr>
          </w:p>
        </w:tc>
      </w:tr>
    </w:tbl>
    <w:p w14:paraId="206668D5" w14:textId="77777777" w:rsidR="00DA6108" w:rsidRPr="004038C6" w:rsidRDefault="00DA6108">
      <w:pPr>
        <w:rPr>
          <w:vanish/>
        </w:rPr>
      </w:pPr>
    </w:p>
    <w:tbl>
      <w:tblPr>
        <w:tblStyle w:val="documentsection"/>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00"/>
        <w:gridCol w:w="8040"/>
      </w:tblGrid>
      <w:tr w:rsidR="00DA6108" w:rsidRPr="004038C6" w14:paraId="550E26EA" w14:textId="77777777">
        <w:trPr>
          <w:tblCellSpacing w:w="0" w:type="dxa"/>
        </w:trPr>
        <w:tc>
          <w:tcPr>
            <w:tcW w:w="2600" w:type="dxa"/>
            <w:tcMar>
              <w:top w:w="0" w:type="dxa"/>
              <w:left w:w="0" w:type="dxa"/>
              <w:bottom w:w="0" w:type="dxa"/>
              <w:right w:w="0" w:type="dxa"/>
            </w:tcMar>
            <w:hideMark/>
          </w:tcPr>
          <w:p w14:paraId="422B3600" w14:textId="77777777" w:rsidR="00DA6108" w:rsidRPr="004038C6" w:rsidRDefault="00000000">
            <w:pPr>
              <w:pStyle w:val="documentsectiontitle"/>
              <w:ind w:right="200"/>
              <w:rPr>
                <w:rStyle w:val="documentheading"/>
              </w:rPr>
            </w:pPr>
            <w:r w:rsidRPr="004038C6">
              <w:rPr>
                <w:rStyle w:val="documentheading"/>
              </w:rPr>
              <w:t>Project Experiences</w:t>
            </w:r>
          </w:p>
          <w:p w14:paraId="0EC36FC0" w14:textId="77777777" w:rsidR="00DA6108" w:rsidRPr="004038C6" w:rsidRDefault="00DA6108">
            <w:pPr>
              <w:pStyle w:val="documentheadingParagraph"/>
              <w:spacing w:line="20" w:lineRule="atLeast"/>
              <w:textAlignment w:val="auto"/>
              <w:rPr>
                <w:rStyle w:val="documentheading"/>
                <w:sz w:val="2"/>
                <w:szCs w:val="2"/>
              </w:rPr>
            </w:pPr>
          </w:p>
        </w:tc>
        <w:tc>
          <w:tcPr>
            <w:tcW w:w="8040" w:type="dxa"/>
            <w:tcMar>
              <w:top w:w="0" w:type="dxa"/>
              <w:left w:w="0" w:type="dxa"/>
              <w:bottom w:w="0" w:type="dxa"/>
              <w:right w:w="0" w:type="dxa"/>
            </w:tcMar>
            <w:hideMark/>
          </w:tcPr>
          <w:tbl>
            <w:tblPr>
              <w:tblStyle w:val="documenttable"/>
              <w:tblW w:w="0" w:type="auto"/>
              <w:tblCellSpacing w:w="0" w:type="dxa"/>
              <w:tblLayout w:type="fixed"/>
              <w:tblCellMar>
                <w:left w:w="0" w:type="dxa"/>
                <w:right w:w="0" w:type="dxa"/>
              </w:tblCellMar>
              <w:tblLook w:val="05E0" w:firstRow="1" w:lastRow="1" w:firstColumn="1" w:lastColumn="1" w:noHBand="0" w:noVBand="1"/>
            </w:tblPr>
            <w:tblGrid>
              <w:gridCol w:w="5840"/>
            </w:tblGrid>
            <w:tr w:rsidR="006D347B" w:rsidRPr="004038C6" w14:paraId="18783EB9" w14:textId="77777777" w:rsidTr="006D347B">
              <w:trPr>
                <w:tblCellSpacing w:w="0" w:type="dxa"/>
              </w:trPr>
              <w:tc>
                <w:tcPr>
                  <w:tcW w:w="5840" w:type="dxa"/>
                  <w:tcMar>
                    <w:top w:w="0" w:type="dxa"/>
                    <w:left w:w="0" w:type="dxa"/>
                    <w:bottom w:w="0" w:type="dxa"/>
                    <w:right w:w="0" w:type="dxa"/>
                  </w:tcMar>
                  <w:hideMark/>
                </w:tcPr>
                <w:p w14:paraId="4BA1B4FA" w14:textId="0A0417C9" w:rsidR="006D347B" w:rsidRPr="004038C6" w:rsidRDefault="00E72A72">
                  <w:pPr>
                    <w:pStyle w:val="documenttxt-bold"/>
                    <w:spacing w:line="280" w:lineRule="atLeast"/>
                    <w:rPr>
                      <w:rStyle w:val="documentcell-large"/>
                      <w:rFonts w:ascii="Arial" w:eastAsia="Arial" w:hAnsi="Arial" w:cs="Arial"/>
                      <w:sz w:val="20"/>
                      <w:szCs w:val="20"/>
                    </w:rPr>
                  </w:pPr>
                  <w:r w:rsidRPr="004038C6">
                    <w:rPr>
                      <w:rStyle w:val="documentcell-large"/>
                      <w:rFonts w:ascii="Arial" w:eastAsia="Arial" w:hAnsi="Arial" w:cs="Arial"/>
                      <w:sz w:val="20"/>
                      <w:szCs w:val="20"/>
                    </w:rPr>
                    <w:t>Project Delivery Lead</w:t>
                  </w:r>
                </w:p>
                <w:p w14:paraId="15A8AA3F" w14:textId="0792930D" w:rsidR="006D347B" w:rsidRPr="004038C6" w:rsidRDefault="006D347B">
                  <w:pPr>
                    <w:pStyle w:val="documentdisp-block"/>
                    <w:spacing w:line="280" w:lineRule="atLeast"/>
                    <w:rPr>
                      <w:rStyle w:val="documentcell-large"/>
                      <w:rFonts w:ascii="Arial" w:eastAsia="Arial" w:hAnsi="Arial" w:cs="Arial"/>
                      <w:sz w:val="20"/>
                      <w:szCs w:val="20"/>
                    </w:rPr>
                  </w:pPr>
                  <w:r w:rsidRPr="004038C6">
                    <w:rPr>
                      <w:rStyle w:val="documentcompany-name"/>
                      <w:rFonts w:ascii="Arial" w:eastAsia="Arial" w:hAnsi="Arial" w:cs="Arial"/>
                      <w:sz w:val="20"/>
                      <w:szCs w:val="20"/>
                    </w:rPr>
                    <w:t>Genpact Pvt Ltd</w:t>
                  </w:r>
                  <w:r w:rsidRPr="004038C6">
                    <w:rPr>
                      <w:rStyle w:val="documentcell-large"/>
                      <w:rFonts w:ascii="Arial" w:eastAsia="Arial" w:hAnsi="Arial" w:cs="Arial"/>
                      <w:sz w:val="20"/>
                      <w:szCs w:val="20"/>
                    </w:rPr>
                    <w:t xml:space="preserve"> | Sep 2018 – Sep 2022</w:t>
                  </w:r>
                </w:p>
                <w:p w14:paraId="0297FB0C" w14:textId="77777777" w:rsidR="006D347B" w:rsidRPr="004038C6" w:rsidRDefault="006D347B">
                  <w:pPr>
                    <w:pStyle w:val="documentcell-largeParagraph"/>
                    <w:spacing w:line="20" w:lineRule="atLeast"/>
                    <w:textAlignment w:val="auto"/>
                    <w:rPr>
                      <w:rStyle w:val="documentcell-large"/>
                      <w:rFonts w:ascii="Arial" w:eastAsia="Arial" w:hAnsi="Arial" w:cs="Arial"/>
                      <w:sz w:val="2"/>
                      <w:szCs w:val="2"/>
                    </w:rPr>
                  </w:pPr>
                </w:p>
              </w:tc>
            </w:tr>
          </w:tbl>
          <w:p w14:paraId="580AF262" w14:textId="77777777" w:rsidR="00DA6108" w:rsidRPr="004038C6" w:rsidRDefault="00000000">
            <w:pPr>
              <w:pStyle w:val="documentsectionparagraphsinglecolumnexpr-educ-gap"/>
              <w:spacing w:line="20" w:lineRule="atLeast"/>
              <w:rPr>
                <w:rStyle w:val="documentparagraph-wrapper"/>
              </w:rPr>
            </w:pPr>
            <w:r w:rsidRPr="004038C6">
              <w:rPr>
                <w:rStyle w:val="documentparagraph-wrapper"/>
              </w:rPr>
              <w:t> </w:t>
            </w:r>
            <w:r w:rsidRPr="004038C6">
              <w:rPr>
                <w:sz w:val="2"/>
              </w:rPr>
              <w:t>.</w:t>
            </w:r>
          </w:p>
          <w:p w14:paraId="7F6C5313" w14:textId="77777777" w:rsidR="00E72A72"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Coordinated delivery of 60+ cloud-hosted applications and websites, ensuring migrations and new builds were completed on schedule.</w:t>
            </w:r>
          </w:p>
          <w:p w14:paraId="79BC07E5" w14:textId="77777777" w:rsidR="00E72A72"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Acted as primary coordination point between DevOps, development, QA, and infrastructure teams for release planning and deployments.</w:t>
            </w:r>
          </w:p>
          <w:p w14:paraId="3D87D01B" w14:textId="77777777" w:rsidR="00E72A72"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Managed task allocation and daily tracking for Kubernetes, CI/CD, and AWS infrastructure updates.</w:t>
            </w:r>
          </w:p>
          <w:p w14:paraId="1E4775A6" w14:textId="77777777" w:rsidR="00E72A72"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 xml:space="preserve">Performed risk analysis before production releases and defined mitigation </w:t>
            </w:r>
            <w:r w:rsidRPr="004038C6">
              <w:rPr>
                <w:rStyle w:val="documentparagraph-wrapper"/>
                <w:sz w:val="20"/>
                <w:szCs w:val="20"/>
              </w:rPr>
              <w:lastRenderedPageBreak/>
              <w:t>strategies.</w:t>
            </w:r>
          </w:p>
          <w:p w14:paraId="367932FA" w14:textId="77777777" w:rsidR="00E72A72"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Led bug triage and worked with engineering teams on root cause analysis (RCA).</w:t>
            </w:r>
          </w:p>
          <w:p w14:paraId="62A57A35" w14:textId="77777777" w:rsidR="00E72A72"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Oversaw ServiceNow ticket queues ensuring incidents and change requests met SLA timelines.</w:t>
            </w:r>
          </w:p>
          <w:p w14:paraId="014E37D9" w14:textId="77777777" w:rsidR="00E72A72"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Coordinated production issue resolution minimizing downtime.</w:t>
            </w:r>
          </w:p>
          <w:p w14:paraId="30C12539" w14:textId="77777777" w:rsidR="00E72A72"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Communicated system changes, risks, and release impacts to stakeholders.</w:t>
            </w:r>
          </w:p>
          <w:p w14:paraId="7CBDC7AF" w14:textId="77777777" w:rsidR="00E72A72"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Supported cloud migration initiatives to AWS and Kubernetes.</w:t>
            </w:r>
          </w:p>
          <w:p w14:paraId="1AA9AF66" w14:textId="17A270F6" w:rsidR="00DA6108" w:rsidRPr="004038C6" w:rsidRDefault="00E72A72" w:rsidP="00E72A72">
            <w:pPr>
              <w:pStyle w:val="li"/>
              <w:numPr>
                <w:ilvl w:val="0"/>
                <w:numId w:val="3"/>
              </w:numPr>
              <w:spacing w:line="280" w:lineRule="atLeast"/>
              <w:rPr>
                <w:rStyle w:val="documentparagraph-wrapper"/>
                <w:sz w:val="20"/>
                <w:szCs w:val="20"/>
              </w:rPr>
            </w:pPr>
            <w:r w:rsidRPr="004038C6">
              <w:rPr>
                <w:rStyle w:val="documentparagraph-wrapper"/>
                <w:sz w:val="20"/>
                <w:szCs w:val="20"/>
              </w:rPr>
              <w:t>Improved deployment reliability via structured release and rollback processes.</w:t>
            </w:r>
          </w:p>
          <w:p w14:paraId="7ABA8FAE" w14:textId="77777777" w:rsidR="00DA6108" w:rsidRPr="004038C6" w:rsidRDefault="00000000">
            <w:pPr>
              <w:pStyle w:val="documentparagraph-gap"/>
              <w:rPr>
                <w:rStyle w:val="documentparagraph-wrapper"/>
              </w:rPr>
            </w:pPr>
            <w:r w:rsidRPr="004038C6">
              <w:rPr>
                <w:rStyle w:val="documentparagraph-wrapper"/>
              </w:rPr>
              <w:t> </w:t>
            </w:r>
          </w:p>
          <w:tbl>
            <w:tblPr>
              <w:tblStyle w:val="documenttable"/>
              <w:tblW w:w="0" w:type="auto"/>
              <w:tblCellSpacing w:w="0" w:type="dxa"/>
              <w:tblLayout w:type="fixed"/>
              <w:tblCellMar>
                <w:left w:w="0" w:type="dxa"/>
                <w:right w:w="0" w:type="dxa"/>
              </w:tblCellMar>
              <w:tblLook w:val="05E0" w:firstRow="1" w:lastRow="1" w:firstColumn="1" w:lastColumn="1" w:noHBand="0" w:noVBand="1"/>
            </w:tblPr>
            <w:tblGrid>
              <w:gridCol w:w="5840"/>
              <w:gridCol w:w="2160"/>
            </w:tblGrid>
            <w:tr w:rsidR="00DA6108" w:rsidRPr="004038C6" w14:paraId="5FCE86F7" w14:textId="77777777">
              <w:trPr>
                <w:tblCellSpacing w:w="0" w:type="dxa"/>
              </w:trPr>
              <w:tc>
                <w:tcPr>
                  <w:tcW w:w="5840" w:type="dxa"/>
                  <w:tcMar>
                    <w:top w:w="0" w:type="dxa"/>
                    <w:left w:w="0" w:type="dxa"/>
                    <w:bottom w:w="0" w:type="dxa"/>
                    <w:right w:w="0" w:type="dxa"/>
                  </w:tcMar>
                  <w:hideMark/>
                </w:tcPr>
                <w:p w14:paraId="6226F152" w14:textId="77777777" w:rsidR="00DA6108" w:rsidRPr="004038C6" w:rsidRDefault="00000000">
                  <w:pPr>
                    <w:pStyle w:val="documenttxt-bold"/>
                    <w:spacing w:line="280" w:lineRule="atLeast"/>
                    <w:rPr>
                      <w:rStyle w:val="documentcell-large"/>
                      <w:rFonts w:ascii="Arial" w:eastAsia="Arial" w:hAnsi="Arial" w:cs="Arial"/>
                      <w:sz w:val="20"/>
                      <w:szCs w:val="20"/>
                    </w:rPr>
                  </w:pPr>
                  <w:r w:rsidRPr="004038C6">
                    <w:rPr>
                      <w:rStyle w:val="documentcell-large"/>
                      <w:rFonts w:ascii="Arial" w:eastAsia="Arial" w:hAnsi="Arial" w:cs="Arial"/>
                      <w:sz w:val="20"/>
                      <w:szCs w:val="20"/>
                    </w:rPr>
                    <w:t>Application Admin and Database Administrator</w:t>
                  </w:r>
                </w:p>
                <w:p w14:paraId="0B04B6A0" w14:textId="6EA807BC" w:rsidR="00DA6108" w:rsidRPr="004038C6" w:rsidRDefault="00000000">
                  <w:pPr>
                    <w:pStyle w:val="documentdisp-block"/>
                    <w:spacing w:line="280" w:lineRule="atLeast"/>
                    <w:rPr>
                      <w:rStyle w:val="documentcell-large"/>
                      <w:rFonts w:ascii="Arial" w:eastAsia="Arial" w:hAnsi="Arial" w:cs="Arial"/>
                      <w:sz w:val="20"/>
                      <w:szCs w:val="20"/>
                    </w:rPr>
                  </w:pPr>
                  <w:r w:rsidRPr="004038C6">
                    <w:rPr>
                      <w:rStyle w:val="documentcompany-name"/>
                      <w:rFonts w:ascii="Arial" w:eastAsia="Arial" w:hAnsi="Arial" w:cs="Arial"/>
                      <w:sz w:val="20"/>
                      <w:szCs w:val="20"/>
                    </w:rPr>
                    <w:t>OnCloudCRM</w:t>
                  </w:r>
                  <w:r w:rsidRPr="004038C6">
                    <w:rPr>
                      <w:rStyle w:val="documentcell-large"/>
                      <w:rFonts w:ascii="Arial" w:eastAsia="Arial" w:hAnsi="Arial" w:cs="Arial"/>
                      <w:sz w:val="20"/>
                      <w:szCs w:val="20"/>
                    </w:rPr>
                    <w:t xml:space="preserve"> </w:t>
                  </w:r>
                  <w:r w:rsidR="006D347B" w:rsidRPr="004038C6">
                    <w:rPr>
                      <w:rStyle w:val="documentcell-large"/>
                      <w:rFonts w:ascii="Arial" w:eastAsia="Arial" w:hAnsi="Arial" w:cs="Arial"/>
                      <w:sz w:val="20"/>
                      <w:szCs w:val="20"/>
                    </w:rPr>
                    <w:t xml:space="preserve">| Speak Support Pvt Ltd | </w:t>
                  </w:r>
                  <w:r w:rsidR="006D347B" w:rsidRPr="004038C6">
                    <w:rPr>
                      <w:rStyle w:val="span"/>
                      <w:rFonts w:ascii="Arial" w:eastAsia="Arial" w:hAnsi="Arial" w:cs="Arial"/>
                      <w:sz w:val="20"/>
                      <w:szCs w:val="20"/>
                    </w:rPr>
                    <w:t>Aug 2016 – Apr 2018</w:t>
                  </w:r>
                </w:p>
                <w:p w14:paraId="4EDED7D0" w14:textId="77777777" w:rsidR="00DA6108" w:rsidRPr="004038C6" w:rsidRDefault="00DA6108">
                  <w:pPr>
                    <w:pStyle w:val="documentcell-largeParagraph"/>
                    <w:spacing w:line="20" w:lineRule="atLeast"/>
                    <w:textAlignment w:val="auto"/>
                    <w:rPr>
                      <w:rStyle w:val="documentcell-large"/>
                      <w:rFonts w:ascii="Arial" w:eastAsia="Arial" w:hAnsi="Arial" w:cs="Arial"/>
                      <w:sz w:val="2"/>
                      <w:szCs w:val="2"/>
                    </w:rPr>
                  </w:pPr>
                </w:p>
              </w:tc>
              <w:tc>
                <w:tcPr>
                  <w:tcW w:w="2160" w:type="dxa"/>
                  <w:tcMar>
                    <w:top w:w="0" w:type="dxa"/>
                    <w:left w:w="0" w:type="dxa"/>
                    <w:bottom w:w="0" w:type="dxa"/>
                    <w:right w:w="0" w:type="dxa"/>
                  </w:tcMar>
                  <w:hideMark/>
                </w:tcPr>
                <w:p w14:paraId="560A2F89" w14:textId="71D24D42" w:rsidR="00DA6108" w:rsidRPr="004038C6" w:rsidRDefault="00DA6108">
                  <w:pPr>
                    <w:pStyle w:val="documentalign-right"/>
                    <w:spacing w:line="280" w:lineRule="atLeast"/>
                    <w:rPr>
                      <w:rStyle w:val="documentcell-small"/>
                      <w:rFonts w:ascii="Arial" w:eastAsia="Arial" w:hAnsi="Arial" w:cs="Arial"/>
                      <w:sz w:val="20"/>
                      <w:szCs w:val="20"/>
                    </w:rPr>
                  </w:pPr>
                </w:p>
              </w:tc>
            </w:tr>
          </w:tbl>
          <w:p w14:paraId="111C96A9" w14:textId="77777777" w:rsidR="00DA6108" w:rsidRPr="004038C6" w:rsidRDefault="00000000">
            <w:pPr>
              <w:pStyle w:val="documentsectionparagraphsinglecolumnexpr-educ-gap"/>
              <w:spacing w:line="20" w:lineRule="atLeast"/>
              <w:rPr>
                <w:rStyle w:val="documentparagraph-wrapper"/>
              </w:rPr>
            </w:pPr>
            <w:r w:rsidRPr="004038C6">
              <w:rPr>
                <w:rStyle w:val="documentparagraph-wrapper"/>
              </w:rPr>
              <w:t> </w:t>
            </w:r>
            <w:r w:rsidRPr="004038C6">
              <w:rPr>
                <w:sz w:val="2"/>
              </w:rPr>
              <w:t>.</w:t>
            </w:r>
          </w:p>
          <w:p w14:paraId="4B1E0F0C" w14:textId="77777777" w:rsidR="00E72A72" w:rsidRPr="004038C6" w:rsidRDefault="00E72A72" w:rsidP="00E72A72">
            <w:pPr>
              <w:pStyle w:val="li"/>
              <w:numPr>
                <w:ilvl w:val="0"/>
                <w:numId w:val="3"/>
              </w:numPr>
              <w:spacing w:line="280" w:lineRule="atLeast"/>
              <w:rPr>
                <w:rFonts w:ascii="Arial" w:eastAsia="Arial" w:hAnsi="Arial" w:cs="Arial"/>
                <w:sz w:val="20"/>
                <w:szCs w:val="20"/>
              </w:rPr>
            </w:pPr>
            <w:r w:rsidRPr="004038C6">
              <w:rPr>
                <w:rFonts w:ascii="Arial" w:eastAsia="Arial" w:hAnsi="Arial" w:cs="Arial"/>
                <w:sz w:val="20"/>
                <w:szCs w:val="20"/>
              </w:rPr>
              <w:t>Coordinated application and database maintenance activities across teams.</w:t>
            </w:r>
          </w:p>
          <w:p w14:paraId="5B3422F0" w14:textId="77777777" w:rsidR="00E72A72" w:rsidRPr="004038C6" w:rsidRDefault="00E72A72" w:rsidP="00E72A72">
            <w:pPr>
              <w:pStyle w:val="li"/>
              <w:numPr>
                <w:ilvl w:val="0"/>
                <w:numId w:val="3"/>
              </w:numPr>
              <w:spacing w:line="280" w:lineRule="atLeast"/>
              <w:rPr>
                <w:rFonts w:ascii="Arial" w:eastAsia="Arial" w:hAnsi="Arial" w:cs="Arial"/>
                <w:sz w:val="20"/>
                <w:szCs w:val="20"/>
              </w:rPr>
            </w:pPr>
            <w:r w:rsidRPr="004038C6">
              <w:rPr>
                <w:rFonts w:ascii="Arial" w:eastAsia="Arial" w:hAnsi="Arial" w:cs="Arial"/>
                <w:sz w:val="20"/>
                <w:szCs w:val="20"/>
              </w:rPr>
              <w:t>Managed incident resolution and support task prioritization.</w:t>
            </w:r>
          </w:p>
          <w:p w14:paraId="03A57345" w14:textId="63E2FE11" w:rsidR="00E72A72" w:rsidRPr="004038C6" w:rsidRDefault="00E72A72" w:rsidP="00E72A72">
            <w:pPr>
              <w:pStyle w:val="li"/>
              <w:numPr>
                <w:ilvl w:val="0"/>
                <w:numId w:val="3"/>
              </w:numPr>
              <w:spacing w:line="280" w:lineRule="atLeast"/>
              <w:rPr>
                <w:rStyle w:val="documentparagraph-wrapper"/>
                <w:sz w:val="20"/>
                <w:szCs w:val="20"/>
              </w:rPr>
            </w:pPr>
            <w:r w:rsidRPr="004038C6">
              <w:rPr>
                <w:rFonts w:ascii="Arial" w:eastAsia="Arial" w:hAnsi="Arial" w:cs="Arial"/>
                <w:sz w:val="20"/>
                <w:szCs w:val="20"/>
              </w:rPr>
              <w:t>Performed root cause analysis for recurring system/database failures.</w:t>
            </w:r>
          </w:p>
          <w:p w14:paraId="10CC9E93" w14:textId="6F82AFF6"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Company Overview: http://www.oncloudcrm.com/Index/index.html</w:t>
            </w:r>
          </w:p>
          <w:p w14:paraId="14EC2454"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Oracle Instance bounce activity - startup/shutdown</w:t>
            </w:r>
          </w:p>
          <w:p w14:paraId="423A6376"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Database Installation and Configuration using dbca</w:t>
            </w:r>
          </w:p>
          <w:p w14:paraId="55068181"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Tablespace creation and management like adding datafile and resizing datafiles</w:t>
            </w:r>
          </w:p>
          <w:p w14:paraId="62FA46EE" w14:textId="77777777" w:rsidR="00DA6108" w:rsidRPr="004038C6" w:rsidRDefault="00000000">
            <w:pPr>
              <w:pStyle w:val="documentparagraph-gap"/>
              <w:rPr>
                <w:rStyle w:val="documentparagraph-wrapper"/>
              </w:rPr>
            </w:pPr>
            <w:r w:rsidRPr="004038C6">
              <w:rPr>
                <w:rStyle w:val="documentparagraph-wrapper"/>
              </w:rPr>
              <w:t> </w:t>
            </w:r>
          </w:p>
          <w:tbl>
            <w:tblPr>
              <w:tblStyle w:val="documenttable"/>
              <w:tblW w:w="0" w:type="auto"/>
              <w:tblCellSpacing w:w="0" w:type="dxa"/>
              <w:tblLayout w:type="fixed"/>
              <w:tblCellMar>
                <w:left w:w="0" w:type="dxa"/>
                <w:right w:w="0" w:type="dxa"/>
              </w:tblCellMar>
              <w:tblLook w:val="05E0" w:firstRow="1" w:lastRow="1" w:firstColumn="1" w:lastColumn="1" w:noHBand="0" w:noVBand="1"/>
            </w:tblPr>
            <w:tblGrid>
              <w:gridCol w:w="5840"/>
              <w:gridCol w:w="2160"/>
            </w:tblGrid>
            <w:tr w:rsidR="00DA6108" w:rsidRPr="004038C6" w14:paraId="3996D602" w14:textId="77777777">
              <w:trPr>
                <w:tblCellSpacing w:w="0" w:type="dxa"/>
              </w:trPr>
              <w:tc>
                <w:tcPr>
                  <w:tcW w:w="5840" w:type="dxa"/>
                  <w:tcMar>
                    <w:top w:w="0" w:type="dxa"/>
                    <w:left w:w="0" w:type="dxa"/>
                    <w:bottom w:w="0" w:type="dxa"/>
                    <w:right w:w="0" w:type="dxa"/>
                  </w:tcMar>
                  <w:hideMark/>
                </w:tcPr>
                <w:p w14:paraId="367FFC57" w14:textId="77777777" w:rsidR="00DA6108" w:rsidRPr="004038C6" w:rsidRDefault="00000000">
                  <w:pPr>
                    <w:pStyle w:val="documenttxt-bold"/>
                    <w:spacing w:line="280" w:lineRule="atLeast"/>
                    <w:rPr>
                      <w:rStyle w:val="documentcell-large"/>
                      <w:rFonts w:ascii="Arial" w:eastAsia="Arial" w:hAnsi="Arial" w:cs="Arial"/>
                      <w:sz w:val="20"/>
                      <w:szCs w:val="20"/>
                    </w:rPr>
                  </w:pPr>
                  <w:r w:rsidRPr="004038C6">
                    <w:rPr>
                      <w:rStyle w:val="documentcell-large"/>
                      <w:rFonts w:ascii="Arial" w:eastAsia="Arial" w:hAnsi="Arial" w:cs="Arial"/>
                      <w:sz w:val="20"/>
                      <w:szCs w:val="20"/>
                    </w:rPr>
                    <w:t>QA Tester</w:t>
                  </w:r>
                </w:p>
                <w:p w14:paraId="67007450" w14:textId="28398BC3" w:rsidR="00DA6108" w:rsidRPr="004038C6" w:rsidRDefault="00000000">
                  <w:pPr>
                    <w:pStyle w:val="documentdisp-block"/>
                    <w:spacing w:line="280" w:lineRule="atLeast"/>
                    <w:rPr>
                      <w:rStyle w:val="documentcell-large"/>
                      <w:rFonts w:ascii="Arial" w:eastAsia="Arial" w:hAnsi="Arial" w:cs="Arial"/>
                      <w:sz w:val="20"/>
                      <w:szCs w:val="20"/>
                    </w:rPr>
                  </w:pPr>
                  <w:r w:rsidRPr="004038C6">
                    <w:rPr>
                      <w:rStyle w:val="documentcompany-name"/>
                      <w:rFonts w:ascii="Arial" w:eastAsia="Arial" w:hAnsi="Arial" w:cs="Arial"/>
                      <w:sz w:val="20"/>
                      <w:szCs w:val="20"/>
                    </w:rPr>
                    <w:t>PageLocus</w:t>
                  </w:r>
                  <w:r w:rsidRPr="004038C6">
                    <w:rPr>
                      <w:rStyle w:val="documentcell-large"/>
                      <w:rFonts w:ascii="Arial" w:eastAsia="Arial" w:hAnsi="Arial" w:cs="Arial"/>
                      <w:sz w:val="20"/>
                      <w:szCs w:val="20"/>
                    </w:rPr>
                    <w:t xml:space="preserve"> </w:t>
                  </w:r>
                  <w:r w:rsidR="006D347B" w:rsidRPr="004038C6">
                    <w:rPr>
                      <w:rStyle w:val="documentcell-large"/>
                      <w:rFonts w:ascii="Arial" w:eastAsia="Arial" w:hAnsi="Arial" w:cs="Arial"/>
                      <w:sz w:val="20"/>
                      <w:szCs w:val="20"/>
                    </w:rPr>
                    <w:t>| Speak Support Pvt Ltd | Sep 2014 – Jul 2016</w:t>
                  </w:r>
                </w:p>
                <w:p w14:paraId="177B11AF" w14:textId="77777777" w:rsidR="00DA6108" w:rsidRPr="004038C6" w:rsidRDefault="00DA6108">
                  <w:pPr>
                    <w:pStyle w:val="documentcell-largeParagraph"/>
                    <w:spacing w:line="20" w:lineRule="atLeast"/>
                    <w:textAlignment w:val="auto"/>
                    <w:rPr>
                      <w:rStyle w:val="documentcell-large"/>
                      <w:rFonts w:ascii="Arial" w:eastAsia="Arial" w:hAnsi="Arial" w:cs="Arial"/>
                      <w:sz w:val="2"/>
                      <w:szCs w:val="2"/>
                    </w:rPr>
                  </w:pPr>
                </w:p>
              </w:tc>
              <w:tc>
                <w:tcPr>
                  <w:tcW w:w="2160" w:type="dxa"/>
                  <w:tcMar>
                    <w:top w:w="0" w:type="dxa"/>
                    <w:left w:w="0" w:type="dxa"/>
                    <w:bottom w:w="0" w:type="dxa"/>
                    <w:right w:w="0" w:type="dxa"/>
                  </w:tcMar>
                  <w:hideMark/>
                </w:tcPr>
                <w:p w14:paraId="67621A46" w14:textId="42B37522" w:rsidR="00DA6108" w:rsidRPr="004038C6" w:rsidRDefault="00DA6108">
                  <w:pPr>
                    <w:pStyle w:val="documentalign-right"/>
                    <w:spacing w:line="280" w:lineRule="atLeast"/>
                    <w:rPr>
                      <w:rStyle w:val="documentcell-small"/>
                      <w:rFonts w:ascii="Arial" w:eastAsia="Arial" w:hAnsi="Arial" w:cs="Arial"/>
                      <w:sz w:val="20"/>
                      <w:szCs w:val="20"/>
                    </w:rPr>
                  </w:pPr>
                </w:p>
              </w:tc>
            </w:tr>
          </w:tbl>
          <w:p w14:paraId="6A9CD7C0" w14:textId="77777777" w:rsidR="00DA6108" w:rsidRPr="004038C6" w:rsidRDefault="00000000">
            <w:pPr>
              <w:pStyle w:val="documentsectionparagraphsinglecolumnexpr-educ-gap"/>
              <w:spacing w:line="20" w:lineRule="atLeast"/>
              <w:rPr>
                <w:rStyle w:val="documentparagraph-wrapper"/>
              </w:rPr>
            </w:pPr>
            <w:r w:rsidRPr="004038C6">
              <w:rPr>
                <w:rStyle w:val="documentparagraph-wrapper"/>
              </w:rPr>
              <w:t> </w:t>
            </w:r>
            <w:r w:rsidRPr="004038C6">
              <w:rPr>
                <w:sz w:val="2"/>
              </w:rPr>
              <w:t>.</w:t>
            </w:r>
          </w:p>
          <w:p w14:paraId="1E0DD677" w14:textId="77777777" w:rsidR="00DA6108" w:rsidRPr="004038C6" w:rsidRDefault="00000000" w:rsidP="00E72A72">
            <w:pPr>
              <w:pStyle w:val="li"/>
              <w:numPr>
                <w:ilvl w:val="0"/>
                <w:numId w:val="3"/>
              </w:numPr>
              <w:spacing w:line="280" w:lineRule="atLeast"/>
              <w:rPr>
                <w:rStyle w:val="documentparagraph-wrapper"/>
                <w:rFonts w:asciiTheme="majorHAnsi" w:hAnsiTheme="majorHAnsi" w:cstheme="majorHAnsi"/>
                <w:sz w:val="20"/>
                <w:szCs w:val="20"/>
              </w:rPr>
            </w:pPr>
            <w:r w:rsidRPr="004038C6">
              <w:rPr>
                <w:rStyle w:val="documentparagraph-wrapper"/>
                <w:rFonts w:asciiTheme="majorHAnsi" w:hAnsiTheme="majorHAnsi" w:cstheme="majorHAnsi"/>
                <w:sz w:val="20"/>
                <w:szCs w:val="20"/>
              </w:rPr>
              <w:t>Verifying Test Environment</w:t>
            </w:r>
          </w:p>
          <w:p w14:paraId="13E9546C" w14:textId="77777777" w:rsidR="00DA6108" w:rsidRPr="004038C6" w:rsidRDefault="00000000" w:rsidP="00E72A72">
            <w:pPr>
              <w:pStyle w:val="li"/>
              <w:numPr>
                <w:ilvl w:val="0"/>
                <w:numId w:val="3"/>
              </w:numPr>
              <w:spacing w:line="280" w:lineRule="atLeast"/>
              <w:rPr>
                <w:rStyle w:val="documentparagraph-wrapper"/>
                <w:rFonts w:asciiTheme="majorHAnsi" w:hAnsiTheme="majorHAnsi" w:cstheme="majorHAnsi"/>
                <w:sz w:val="20"/>
                <w:szCs w:val="20"/>
              </w:rPr>
            </w:pPr>
            <w:r w:rsidRPr="004038C6">
              <w:rPr>
                <w:rStyle w:val="documentparagraph-wrapper"/>
                <w:rFonts w:asciiTheme="majorHAnsi" w:hAnsiTheme="majorHAnsi" w:cstheme="majorHAnsi"/>
                <w:sz w:val="20"/>
                <w:szCs w:val="20"/>
              </w:rPr>
              <w:t>Understanding and Analyzing Test Requirements by reading BRD &amp; FRD</w:t>
            </w:r>
          </w:p>
          <w:p w14:paraId="795867C2" w14:textId="77777777" w:rsidR="00DA6108" w:rsidRPr="004038C6" w:rsidRDefault="00000000" w:rsidP="00E72A72">
            <w:pPr>
              <w:pStyle w:val="li"/>
              <w:numPr>
                <w:ilvl w:val="0"/>
                <w:numId w:val="3"/>
              </w:numPr>
              <w:spacing w:line="280" w:lineRule="atLeast"/>
              <w:rPr>
                <w:rStyle w:val="documentparagraph-wrapper"/>
                <w:rFonts w:asciiTheme="majorHAnsi" w:hAnsiTheme="majorHAnsi" w:cstheme="majorHAnsi"/>
                <w:sz w:val="20"/>
                <w:szCs w:val="20"/>
              </w:rPr>
            </w:pPr>
            <w:r w:rsidRPr="004038C6">
              <w:rPr>
                <w:rStyle w:val="documentparagraph-wrapper"/>
                <w:rFonts w:asciiTheme="majorHAnsi" w:hAnsiTheme="majorHAnsi" w:cstheme="majorHAnsi"/>
                <w:sz w:val="20"/>
                <w:szCs w:val="20"/>
              </w:rPr>
              <w:t>Contribution to Test Plan Documentation</w:t>
            </w:r>
          </w:p>
          <w:p w14:paraId="4F81F811" w14:textId="77777777" w:rsidR="00E72A72" w:rsidRPr="004038C6" w:rsidRDefault="00E72A72" w:rsidP="00E72A72">
            <w:pPr>
              <w:pStyle w:val="ListBullet"/>
              <w:numPr>
                <w:ilvl w:val="0"/>
                <w:numId w:val="3"/>
              </w:numPr>
              <w:rPr>
                <w:rFonts w:asciiTheme="majorHAnsi" w:hAnsiTheme="majorHAnsi" w:cstheme="majorHAnsi"/>
                <w:sz w:val="20"/>
                <w:szCs w:val="20"/>
              </w:rPr>
            </w:pPr>
            <w:r w:rsidRPr="004038C6">
              <w:rPr>
                <w:rFonts w:asciiTheme="majorHAnsi" w:hAnsiTheme="majorHAnsi" w:cstheme="majorHAnsi"/>
                <w:sz w:val="20"/>
                <w:szCs w:val="20"/>
              </w:rPr>
              <w:t>Reported defects and coordinated bug fixes with development teams.</w:t>
            </w:r>
          </w:p>
          <w:p w14:paraId="4816867B" w14:textId="77777777" w:rsidR="00E72A72" w:rsidRPr="004038C6" w:rsidRDefault="00E72A72" w:rsidP="00E72A72">
            <w:pPr>
              <w:pStyle w:val="ListBullet"/>
              <w:numPr>
                <w:ilvl w:val="0"/>
                <w:numId w:val="3"/>
              </w:numPr>
              <w:rPr>
                <w:rFonts w:asciiTheme="majorHAnsi" w:hAnsiTheme="majorHAnsi" w:cstheme="majorHAnsi"/>
                <w:sz w:val="20"/>
                <w:szCs w:val="20"/>
              </w:rPr>
            </w:pPr>
            <w:r w:rsidRPr="004038C6">
              <w:rPr>
                <w:rFonts w:asciiTheme="majorHAnsi" w:hAnsiTheme="majorHAnsi" w:cstheme="majorHAnsi"/>
                <w:sz w:val="20"/>
                <w:szCs w:val="20"/>
              </w:rPr>
              <w:t>Participated in release readiness and regression cycles.</w:t>
            </w:r>
          </w:p>
          <w:p w14:paraId="59A179F0" w14:textId="77777777" w:rsidR="00DA6108" w:rsidRPr="004038C6" w:rsidRDefault="00000000">
            <w:pPr>
              <w:pStyle w:val="documentparagraph-gap"/>
              <w:rPr>
                <w:rStyle w:val="documentparagraph-wrapper"/>
              </w:rPr>
            </w:pPr>
            <w:r w:rsidRPr="004038C6">
              <w:rPr>
                <w:rStyle w:val="documentparagraph-wrapper"/>
              </w:rPr>
              <w:t> </w:t>
            </w:r>
          </w:p>
          <w:tbl>
            <w:tblPr>
              <w:tblStyle w:val="documenttable"/>
              <w:tblW w:w="0" w:type="auto"/>
              <w:tblCellSpacing w:w="0" w:type="dxa"/>
              <w:tblLayout w:type="fixed"/>
              <w:tblCellMar>
                <w:left w:w="0" w:type="dxa"/>
                <w:right w:w="0" w:type="dxa"/>
              </w:tblCellMar>
              <w:tblLook w:val="05E0" w:firstRow="1" w:lastRow="1" w:firstColumn="1" w:lastColumn="1" w:noHBand="0" w:noVBand="1"/>
            </w:tblPr>
            <w:tblGrid>
              <w:gridCol w:w="5840"/>
              <w:gridCol w:w="2160"/>
            </w:tblGrid>
            <w:tr w:rsidR="00DA6108" w:rsidRPr="004038C6" w14:paraId="515E2622" w14:textId="77777777">
              <w:trPr>
                <w:tblCellSpacing w:w="0" w:type="dxa"/>
              </w:trPr>
              <w:tc>
                <w:tcPr>
                  <w:tcW w:w="5840" w:type="dxa"/>
                  <w:tcMar>
                    <w:top w:w="0" w:type="dxa"/>
                    <w:left w:w="0" w:type="dxa"/>
                    <w:bottom w:w="0" w:type="dxa"/>
                    <w:right w:w="0" w:type="dxa"/>
                  </w:tcMar>
                  <w:hideMark/>
                </w:tcPr>
                <w:p w14:paraId="22CFDF5B" w14:textId="77777777" w:rsidR="00DA6108" w:rsidRPr="004038C6" w:rsidRDefault="00000000">
                  <w:pPr>
                    <w:pStyle w:val="documenttxt-bold"/>
                    <w:spacing w:line="280" w:lineRule="atLeast"/>
                    <w:rPr>
                      <w:rStyle w:val="documentcell-large"/>
                      <w:rFonts w:ascii="Arial" w:eastAsia="Arial" w:hAnsi="Arial" w:cs="Arial"/>
                      <w:sz w:val="20"/>
                      <w:szCs w:val="20"/>
                    </w:rPr>
                  </w:pPr>
                  <w:r w:rsidRPr="004038C6">
                    <w:rPr>
                      <w:rStyle w:val="documentcell-large"/>
                      <w:rFonts w:ascii="Arial" w:eastAsia="Arial" w:hAnsi="Arial" w:cs="Arial"/>
                      <w:sz w:val="20"/>
                      <w:szCs w:val="20"/>
                    </w:rPr>
                    <w:t>IT Support Executive</w:t>
                  </w:r>
                </w:p>
                <w:p w14:paraId="1BB86081" w14:textId="2D0A4ADA" w:rsidR="00DA6108" w:rsidRPr="004038C6" w:rsidRDefault="00000000">
                  <w:pPr>
                    <w:pStyle w:val="documentdisp-block"/>
                    <w:spacing w:line="280" w:lineRule="atLeast"/>
                    <w:rPr>
                      <w:rStyle w:val="documentcell-large"/>
                      <w:rFonts w:ascii="Arial" w:eastAsia="Arial" w:hAnsi="Arial" w:cs="Arial"/>
                      <w:sz w:val="20"/>
                      <w:szCs w:val="20"/>
                    </w:rPr>
                  </w:pPr>
                  <w:r w:rsidRPr="004038C6">
                    <w:rPr>
                      <w:rStyle w:val="documentcompany-name"/>
                      <w:rFonts w:ascii="Arial" w:eastAsia="Arial" w:hAnsi="Arial" w:cs="Arial"/>
                      <w:sz w:val="20"/>
                      <w:szCs w:val="20"/>
                    </w:rPr>
                    <w:t>Speak Tech Support</w:t>
                  </w:r>
                  <w:r w:rsidRPr="004038C6">
                    <w:rPr>
                      <w:rStyle w:val="documentcell-large"/>
                      <w:rFonts w:ascii="Arial" w:eastAsia="Arial" w:hAnsi="Arial" w:cs="Arial"/>
                      <w:sz w:val="20"/>
                      <w:szCs w:val="20"/>
                    </w:rPr>
                    <w:t xml:space="preserve"> </w:t>
                  </w:r>
                  <w:r w:rsidR="006D347B" w:rsidRPr="004038C6">
                    <w:rPr>
                      <w:rStyle w:val="documentcell-large"/>
                      <w:rFonts w:ascii="Arial" w:eastAsia="Arial" w:hAnsi="Arial" w:cs="Arial"/>
                      <w:sz w:val="20"/>
                      <w:szCs w:val="20"/>
                    </w:rPr>
                    <w:t xml:space="preserve">| </w:t>
                  </w:r>
                  <w:r w:rsidR="00611B70" w:rsidRPr="004038C6">
                    <w:rPr>
                      <w:rStyle w:val="documentcell-large"/>
                      <w:rFonts w:ascii="Arial" w:eastAsia="Arial" w:hAnsi="Arial" w:cs="Arial"/>
                      <w:sz w:val="20"/>
                      <w:szCs w:val="20"/>
                    </w:rPr>
                    <w:t>Nov 2013 – Sep 2014</w:t>
                  </w:r>
                </w:p>
                <w:p w14:paraId="0B5B026B" w14:textId="77777777" w:rsidR="00DA6108" w:rsidRPr="004038C6" w:rsidRDefault="00DA6108">
                  <w:pPr>
                    <w:pStyle w:val="documentcell-largeParagraph"/>
                    <w:spacing w:line="20" w:lineRule="atLeast"/>
                    <w:textAlignment w:val="auto"/>
                    <w:rPr>
                      <w:rStyle w:val="documentcell-large"/>
                      <w:rFonts w:ascii="Arial" w:eastAsia="Arial" w:hAnsi="Arial" w:cs="Arial"/>
                      <w:sz w:val="2"/>
                      <w:szCs w:val="2"/>
                    </w:rPr>
                  </w:pPr>
                </w:p>
              </w:tc>
              <w:tc>
                <w:tcPr>
                  <w:tcW w:w="2160" w:type="dxa"/>
                  <w:tcMar>
                    <w:top w:w="0" w:type="dxa"/>
                    <w:left w:w="0" w:type="dxa"/>
                    <w:bottom w:w="0" w:type="dxa"/>
                    <w:right w:w="0" w:type="dxa"/>
                  </w:tcMar>
                  <w:hideMark/>
                </w:tcPr>
                <w:p w14:paraId="3D787646" w14:textId="7EE64D1B" w:rsidR="00DA6108" w:rsidRPr="004038C6" w:rsidRDefault="00DA6108">
                  <w:pPr>
                    <w:pStyle w:val="documentalign-right"/>
                    <w:spacing w:line="280" w:lineRule="atLeast"/>
                    <w:rPr>
                      <w:rStyle w:val="documentcell-small"/>
                      <w:rFonts w:ascii="Arial" w:eastAsia="Arial" w:hAnsi="Arial" w:cs="Arial"/>
                      <w:sz w:val="20"/>
                      <w:szCs w:val="20"/>
                    </w:rPr>
                  </w:pPr>
                </w:p>
              </w:tc>
            </w:tr>
          </w:tbl>
          <w:p w14:paraId="23E9C3DD" w14:textId="77777777" w:rsidR="00DA6108" w:rsidRPr="004038C6" w:rsidRDefault="00000000">
            <w:pPr>
              <w:pStyle w:val="documentsectionparagraphsinglecolumnexpr-educ-gap"/>
              <w:spacing w:line="20" w:lineRule="atLeast"/>
              <w:rPr>
                <w:rStyle w:val="documentparagraph-wrapper"/>
              </w:rPr>
            </w:pPr>
            <w:r w:rsidRPr="004038C6">
              <w:rPr>
                <w:rStyle w:val="documentparagraph-wrapper"/>
              </w:rPr>
              <w:t> </w:t>
            </w:r>
            <w:r w:rsidRPr="004038C6">
              <w:rPr>
                <w:sz w:val="2"/>
              </w:rPr>
              <w:t>.</w:t>
            </w:r>
          </w:p>
          <w:p w14:paraId="5A0BC322"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General Desktop and Laptop Support</w:t>
            </w:r>
          </w:p>
          <w:p w14:paraId="1049E4FE"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Installing Windows XP/7</w:t>
            </w:r>
          </w:p>
          <w:p w14:paraId="7DE29E7D"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Computer Security and antivirus check</w:t>
            </w:r>
          </w:p>
          <w:p w14:paraId="79E726C8"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PC Optimization Support – Browser/email etc</w:t>
            </w:r>
          </w:p>
          <w:p w14:paraId="33C7ACC9" w14:textId="77777777" w:rsidR="00DA6108" w:rsidRPr="004038C6" w:rsidRDefault="00000000">
            <w:pPr>
              <w:pStyle w:val="documentparagraph-gap"/>
              <w:rPr>
                <w:rStyle w:val="documentparagraph-wrapper"/>
              </w:rPr>
            </w:pPr>
            <w:r w:rsidRPr="004038C6">
              <w:rPr>
                <w:rStyle w:val="documentparagraph-wrapper"/>
              </w:rPr>
              <w:t> </w:t>
            </w:r>
          </w:p>
          <w:tbl>
            <w:tblPr>
              <w:tblStyle w:val="documenttable"/>
              <w:tblW w:w="0" w:type="auto"/>
              <w:tblCellSpacing w:w="0" w:type="dxa"/>
              <w:tblLayout w:type="fixed"/>
              <w:tblCellMar>
                <w:left w:w="0" w:type="dxa"/>
                <w:right w:w="0" w:type="dxa"/>
              </w:tblCellMar>
              <w:tblLook w:val="05E0" w:firstRow="1" w:lastRow="1" w:firstColumn="1" w:lastColumn="1" w:noHBand="0" w:noVBand="1"/>
            </w:tblPr>
            <w:tblGrid>
              <w:gridCol w:w="5840"/>
              <w:gridCol w:w="2160"/>
            </w:tblGrid>
            <w:tr w:rsidR="00DA6108" w:rsidRPr="004038C6" w14:paraId="247E829B" w14:textId="77777777">
              <w:trPr>
                <w:tblCellSpacing w:w="0" w:type="dxa"/>
              </w:trPr>
              <w:tc>
                <w:tcPr>
                  <w:tcW w:w="5840" w:type="dxa"/>
                  <w:tcMar>
                    <w:top w:w="0" w:type="dxa"/>
                    <w:left w:w="0" w:type="dxa"/>
                    <w:bottom w:w="0" w:type="dxa"/>
                    <w:right w:w="0" w:type="dxa"/>
                  </w:tcMar>
                  <w:hideMark/>
                </w:tcPr>
                <w:p w14:paraId="0E3C64AD" w14:textId="77777777" w:rsidR="00DA6108" w:rsidRPr="004038C6" w:rsidRDefault="00000000">
                  <w:pPr>
                    <w:pStyle w:val="documenttxt-bold"/>
                    <w:spacing w:line="280" w:lineRule="atLeast"/>
                    <w:rPr>
                      <w:rStyle w:val="documentcell-large"/>
                      <w:rFonts w:ascii="Arial" w:eastAsia="Arial" w:hAnsi="Arial" w:cs="Arial"/>
                      <w:sz w:val="20"/>
                      <w:szCs w:val="20"/>
                    </w:rPr>
                  </w:pPr>
                  <w:r w:rsidRPr="004038C6">
                    <w:rPr>
                      <w:rStyle w:val="documentcell-large"/>
                      <w:rFonts w:ascii="Arial" w:eastAsia="Arial" w:hAnsi="Arial" w:cs="Arial"/>
                      <w:sz w:val="20"/>
                      <w:szCs w:val="20"/>
                    </w:rPr>
                    <w:t>IT Support Executive</w:t>
                  </w:r>
                </w:p>
                <w:p w14:paraId="3DEF0987" w14:textId="2C12F7C4" w:rsidR="00DA6108" w:rsidRPr="004038C6" w:rsidRDefault="00000000">
                  <w:pPr>
                    <w:pStyle w:val="documentdisp-block"/>
                    <w:spacing w:line="280" w:lineRule="atLeast"/>
                    <w:rPr>
                      <w:rStyle w:val="documentcell-large"/>
                      <w:rFonts w:ascii="Arial" w:eastAsia="Arial" w:hAnsi="Arial" w:cs="Arial"/>
                      <w:sz w:val="20"/>
                      <w:szCs w:val="20"/>
                    </w:rPr>
                  </w:pPr>
                  <w:r w:rsidRPr="004038C6">
                    <w:rPr>
                      <w:rStyle w:val="documentcompany-name"/>
                      <w:rFonts w:ascii="Arial" w:eastAsia="Arial" w:hAnsi="Arial" w:cs="Arial"/>
                      <w:sz w:val="20"/>
                      <w:szCs w:val="20"/>
                    </w:rPr>
                    <w:t>Rise Enterprise</w:t>
                  </w:r>
                  <w:r w:rsidRPr="004038C6">
                    <w:rPr>
                      <w:rStyle w:val="documentcell-large"/>
                      <w:rFonts w:ascii="Arial" w:eastAsia="Arial" w:hAnsi="Arial" w:cs="Arial"/>
                      <w:sz w:val="20"/>
                      <w:szCs w:val="20"/>
                    </w:rPr>
                    <w:t xml:space="preserve"> </w:t>
                  </w:r>
                  <w:r w:rsidR="00611B70" w:rsidRPr="004038C6">
                    <w:rPr>
                      <w:rStyle w:val="documentcell-large"/>
                      <w:rFonts w:ascii="Arial" w:eastAsia="Arial" w:hAnsi="Arial" w:cs="Arial"/>
                      <w:sz w:val="20"/>
                      <w:szCs w:val="20"/>
                    </w:rPr>
                    <w:t>| Nov 2010 – Oct 2013</w:t>
                  </w:r>
                </w:p>
                <w:p w14:paraId="164D613A" w14:textId="77777777" w:rsidR="00DA6108" w:rsidRPr="004038C6" w:rsidRDefault="00DA6108">
                  <w:pPr>
                    <w:pStyle w:val="documentcell-largeParagraph"/>
                    <w:spacing w:line="20" w:lineRule="atLeast"/>
                    <w:textAlignment w:val="auto"/>
                    <w:rPr>
                      <w:rStyle w:val="documentcell-large"/>
                      <w:rFonts w:ascii="Arial" w:eastAsia="Arial" w:hAnsi="Arial" w:cs="Arial"/>
                      <w:sz w:val="2"/>
                      <w:szCs w:val="2"/>
                    </w:rPr>
                  </w:pPr>
                </w:p>
              </w:tc>
              <w:tc>
                <w:tcPr>
                  <w:tcW w:w="2160" w:type="dxa"/>
                  <w:tcMar>
                    <w:top w:w="0" w:type="dxa"/>
                    <w:left w:w="0" w:type="dxa"/>
                    <w:bottom w:w="0" w:type="dxa"/>
                    <w:right w:w="0" w:type="dxa"/>
                  </w:tcMar>
                  <w:hideMark/>
                </w:tcPr>
                <w:p w14:paraId="3197B81A" w14:textId="642902B0" w:rsidR="00DA6108" w:rsidRPr="004038C6" w:rsidRDefault="00DA6108">
                  <w:pPr>
                    <w:pStyle w:val="documentalign-right"/>
                    <w:spacing w:line="280" w:lineRule="atLeast"/>
                    <w:rPr>
                      <w:rStyle w:val="documentcell-small"/>
                      <w:rFonts w:ascii="Arial" w:eastAsia="Arial" w:hAnsi="Arial" w:cs="Arial"/>
                      <w:sz w:val="20"/>
                      <w:szCs w:val="20"/>
                    </w:rPr>
                  </w:pPr>
                </w:p>
              </w:tc>
            </w:tr>
          </w:tbl>
          <w:p w14:paraId="246540E3" w14:textId="77777777" w:rsidR="00DA6108" w:rsidRPr="004038C6" w:rsidRDefault="00000000">
            <w:pPr>
              <w:pStyle w:val="documentsectionparagraphsinglecolumnexpr-educ-gap"/>
              <w:spacing w:line="20" w:lineRule="atLeast"/>
              <w:rPr>
                <w:rStyle w:val="documentparagraph-wrapper"/>
              </w:rPr>
            </w:pPr>
            <w:r w:rsidRPr="004038C6">
              <w:rPr>
                <w:rStyle w:val="documentparagraph-wrapper"/>
              </w:rPr>
              <w:t> </w:t>
            </w:r>
            <w:r w:rsidRPr="004038C6">
              <w:rPr>
                <w:sz w:val="2"/>
              </w:rPr>
              <w:t>.</w:t>
            </w:r>
          </w:p>
          <w:p w14:paraId="5B77105E"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General Desktop and Laptop Support</w:t>
            </w:r>
          </w:p>
          <w:p w14:paraId="01BBC011"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Software Installation</w:t>
            </w:r>
          </w:p>
          <w:p w14:paraId="1AC3FE75"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Installing Windows XP/7</w:t>
            </w:r>
          </w:p>
          <w:p w14:paraId="6C057D69"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Computer Security and antivirus check</w:t>
            </w:r>
          </w:p>
          <w:p w14:paraId="29A90AC0" w14:textId="77777777" w:rsidR="00DA6108" w:rsidRPr="004038C6" w:rsidRDefault="00000000" w:rsidP="00E72A72">
            <w:pPr>
              <w:pStyle w:val="li"/>
              <w:numPr>
                <w:ilvl w:val="0"/>
                <w:numId w:val="3"/>
              </w:numPr>
              <w:spacing w:line="280" w:lineRule="atLeast"/>
              <w:rPr>
                <w:rStyle w:val="documentparagraph-wrapper"/>
                <w:sz w:val="20"/>
                <w:szCs w:val="20"/>
              </w:rPr>
            </w:pPr>
            <w:r w:rsidRPr="004038C6">
              <w:rPr>
                <w:rStyle w:val="documentparagraph-wrapper"/>
                <w:sz w:val="20"/>
                <w:szCs w:val="20"/>
              </w:rPr>
              <w:t>PC Optimization Support – Browser/email etc</w:t>
            </w:r>
          </w:p>
        </w:tc>
      </w:tr>
    </w:tbl>
    <w:p w14:paraId="1AF7BD92" w14:textId="77777777" w:rsidR="00DA6108" w:rsidRPr="004038C6" w:rsidRDefault="00DA6108">
      <w:pPr>
        <w:rPr>
          <w:vanish/>
        </w:rPr>
      </w:pPr>
    </w:p>
    <w:tbl>
      <w:tblPr>
        <w:tblStyle w:val="documentsection"/>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00"/>
        <w:gridCol w:w="8040"/>
      </w:tblGrid>
      <w:tr w:rsidR="00DA6108" w:rsidRPr="004038C6" w14:paraId="325BA8C2" w14:textId="77777777">
        <w:trPr>
          <w:tblCellSpacing w:w="0" w:type="dxa"/>
        </w:trPr>
        <w:tc>
          <w:tcPr>
            <w:tcW w:w="2600" w:type="dxa"/>
            <w:tcMar>
              <w:top w:w="0" w:type="dxa"/>
              <w:left w:w="0" w:type="dxa"/>
              <w:bottom w:w="0" w:type="dxa"/>
              <w:right w:w="0" w:type="dxa"/>
            </w:tcMar>
            <w:hideMark/>
          </w:tcPr>
          <w:p w14:paraId="2D30465C" w14:textId="77777777" w:rsidR="00DA6108" w:rsidRPr="004038C6" w:rsidRDefault="00000000">
            <w:pPr>
              <w:pStyle w:val="documentsection-gap"/>
              <w:rPr>
                <w:rStyle w:val="documentheading"/>
              </w:rPr>
            </w:pPr>
            <w:r w:rsidRPr="004038C6">
              <w:rPr>
                <w:rStyle w:val="documentheading"/>
              </w:rPr>
              <w:t> </w:t>
            </w:r>
          </w:p>
          <w:p w14:paraId="3007F35E" w14:textId="77777777" w:rsidR="00DA6108" w:rsidRPr="004038C6" w:rsidRDefault="00000000">
            <w:pPr>
              <w:pStyle w:val="documentsectiontitle"/>
              <w:ind w:right="200"/>
              <w:rPr>
                <w:rStyle w:val="documentheading"/>
              </w:rPr>
            </w:pPr>
            <w:r w:rsidRPr="004038C6">
              <w:rPr>
                <w:rStyle w:val="documentheading"/>
              </w:rPr>
              <w:t>Education and Training</w:t>
            </w:r>
          </w:p>
          <w:p w14:paraId="3C101C9D" w14:textId="77777777" w:rsidR="00DA6108" w:rsidRPr="004038C6" w:rsidRDefault="00DA6108">
            <w:pPr>
              <w:pStyle w:val="documentheadingParagraph"/>
              <w:spacing w:line="20" w:lineRule="atLeast"/>
              <w:textAlignment w:val="auto"/>
              <w:rPr>
                <w:rStyle w:val="documentheading"/>
                <w:sz w:val="2"/>
                <w:szCs w:val="2"/>
              </w:rPr>
            </w:pPr>
          </w:p>
        </w:tc>
        <w:tc>
          <w:tcPr>
            <w:tcW w:w="8040" w:type="dxa"/>
            <w:tcMar>
              <w:top w:w="0" w:type="dxa"/>
              <w:left w:w="0" w:type="dxa"/>
              <w:bottom w:w="0" w:type="dxa"/>
              <w:right w:w="0" w:type="dxa"/>
            </w:tcMar>
            <w:hideMark/>
          </w:tcPr>
          <w:p w14:paraId="5126871B" w14:textId="77777777" w:rsidR="00DA6108" w:rsidRPr="004038C6" w:rsidRDefault="00000000">
            <w:pPr>
              <w:pStyle w:val="documentsection-gap"/>
              <w:rPr>
                <w:rStyle w:val="documentparagraph-wrapper"/>
              </w:rPr>
            </w:pPr>
            <w:r w:rsidRPr="004038C6">
              <w:rPr>
                <w:rStyle w:val="documentparagraph-wrapper"/>
              </w:rPr>
              <w:t> </w:t>
            </w:r>
          </w:p>
          <w:p w14:paraId="4E19E901" w14:textId="77777777" w:rsidR="00DA6108" w:rsidRPr="004038C6" w:rsidRDefault="00000000">
            <w:pPr>
              <w:pStyle w:val="documentfirstparagraphparagraph-gap"/>
              <w:spacing w:line="280" w:lineRule="atLeast"/>
              <w:rPr>
                <w:rStyle w:val="documentparagraph-wrapper"/>
                <w:sz w:val="28"/>
                <w:szCs w:val="28"/>
              </w:rPr>
            </w:pPr>
            <w:r w:rsidRPr="004038C6">
              <w:rPr>
                <w:rStyle w:val="documentparagraph-wrapper"/>
                <w:sz w:val="28"/>
                <w:szCs w:val="28"/>
              </w:rPr>
              <w:t> </w:t>
            </w:r>
          </w:p>
          <w:tbl>
            <w:tblPr>
              <w:tblStyle w:val="documenttable"/>
              <w:tblW w:w="0" w:type="auto"/>
              <w:tblCellSpacing w:w="0" w:type="dxa"/>
              <w:tblLayout w:type="fixed"/>
              <w:tblCellMar>
                <w:left w:w="0" w:type="dxa"/>
                <w:right w:w="0" w:type="dxa"/>
              </w:tblCellMar>
              <w:tblLook w:val="05E0" w:firstRow="1" w:lastRow="1" w:firstColumn="1" w:lastColumn="1" w:noHBand="0" w:noVBand="1"/>
            </w:tblPr>
            <w:tblGrid>
              <w:gridCol w:w="5840"/>
              <w:gridCol w:w="2160"/>
            </w:tblGrid>
            <w:tr w:rsidR="00DA6108" w:rsidRPr="004038C6" w14:paraId="162EFE4E" w14:textId="77777777">
              <w:trPr>
                <w:tblCellSpacing w:w="0" w:type="dxa"/>
              </w:trPr>
              <w:tc>
                <w:tcPr>
                  <w:tcW w:w="5840" w:type="dxa"/>
                  <w:tcMar>
                    <w:top w:w="0" w:type="dxa"/>
                    <w:left w:w="0" w:type="dxa"/>
                    <w:bottom w:w="0" w:type="dxa"/>
                    <w:right w:w="0" w:type="dxa"/>
                  </w:tcMar>
                  <w:hideMark/>
                </w:tcPr>
                <w:p w14:paraId="530CAF2B" w14:textId="77777777" w:rsidR="00DA6108" w:rsidRPr="004038C6" w:rsidRDefault="00000000">
                  <w:pPr>
                    <w:pStyle w:val="div"/>
                    <w:spacing w:line="280" w:lineRule="atLeast"/>
                    <w:rPr>
                      <w:rStyle w:val="documentcell-large"/>
                      <w:rFonts w:ascii="Arial" w:eastAsia="Arial" w:hAnsi="Arial" w:cs="Arial"/>
                      <w:sz w:val="20"/>
                      <w:szCs w:val="20"/>
                    </w:rPr>
                  </w:pPr>
                  <w:r w:rsidRPr="004038C6">
                    <w:rPr>
                      <w:rStyle w:val="documenttxt-boldCharacter"/>
                      <w:rFonts w:ascii="Arial" w:eastAsia="Arial" w:hAnsi="Arial" w:cs="Arial"/>
                      <w:sz w:val="20"/>
                      <w:szCs w:val="20"/>
                    </w:rPr>
                    <w:t xml:space="preserve">Bachelor: </w:t>
                  </w:r>
                  <w:r w:rsidRPr="004038C6">
                    <w:rPr>
                      <w:rStyle w:val="span"/>
                      <w:rFonts w:ascii="Arial" w:eastAsia="Arial" w:hAnsi="Arial" w:cs="Arial"/>
                      <w:sz w:val="20"/>
                      <w:szCs w:val="20"/>
                    </w:rPr>
                    <w:t>Commerce</w:t>
                  </w:r>
                </w:p>
                <w:p w14:paraId="28A8DC5D" w14:textId="77777777" w:rsidR="00DA6108" w:rsidRPr="004038C6" w:rsidRDefault="00000000">
                  <w:pPr>
                    <w:pStyle w:val="documenttxt-italicParagraph"/>
                    <w:spacing w:line="280" w:lineRule="atLeast"/>
                    <w:rPr>
                      <w:rStyle w:val="documentcell-large"/>
                      <w:rFonts w:ascii="Arial" w:eastAsia="Arial" w:hAnsi="Arial" w:cs="Arial"/>
                      <w:sz w:val="20"/>
                      <w:szCs w:val="20"/>
                    </w:rPr>
                  </w:pPr>
                  <w:r w:rsidRPr="004038C6">
                    <w:rPr>
                      <w:rStyle w:val="span"/>
                      <w:rFonts w:ascii="Arial" w:eastAsia="Arial" w:hAnsi="Arial" w:cs="Arial"/>
                      <w:sz w:val="20"/>
                      <w:szCs w:val="20"/>
                    </w:rPr>
                    <w:t>Indira Gandhi National Open University, Kolkata</w:t>
                  </w:r>
                  <w:r w:rsidRPr="004038C6">
                    <w:rPr>
                      <w:rStyle w:val="documentcell-large"/>
                      <w:rFonts w:ascii="Arial" w:eastAsia="Arial" w:hAnsi="Arial" w:cs="Arial"/>
                      <w:sz w:val="20"/>
                      <w:szCs w:val="20"/>
                    </w:rPr>
                    <w:t xml:space="preserve"> </w:t>
                  </w:r>
                </w:p>
                <w:p w14:paraId="711AAA28" w14:textId="77777777" w:rsidR="00DA6108" w:rsidRPr="004038C6" w:rsidRDefault="00DA6108">
                  <w:pPr>
                    <w:pStyle w:val="documentcell-largeParagraph"/>
                    <w:spacing w:line="20" w:lineRule="atLeast"/>
                    <w:textAlignment w:val="auto"/>
                    <w:rPr>
                      <w:rStyle w:val="documentcell-large"/>
                      <w:rFonts w:ascii="Arial" w:eastAsia="Arial" w:hAnsi="Arial" w:cs="Arial"/>
                      <w:sz w:val="2"/>
                      <w:szCs w:val="2"/>
                    </w:rPr>
                  </w:pPr>
                </w:p>
              </w:tc>
              <w:tc>
                <w:tcPr>
                  <w:tcW w:w="2160" w:type="dxa"/>
                  <w:tcMar>
                    <w:top w:w="0" w:type="dxa"/>
                    <w:left w:w="0" w:type="dxa"/>
                    <w:bottom w:w="0" w:type="dxa"/>
                    <w:right w:w="0" w:type="dxa"/>
                  </w:tcMar>
                  <w:hideMark/>
                </w:tcPr>
                <w:p w14:paraId="26FEC096" w14:textId="77777777" w:rsidR="00DA6108" w:rsidRPr="004038C6" w:rsidRDefault="00000000">
                  <w:pPr>
                    <w:pStyle w:val="documentalign-right"/>
                    <w:spacing w:line="280" w:lineRule="atLeast"/>
                    <w:rPr>
                      <w:rStyle w:val="documentcell-small"/>
                      <w:rFonts w:ascii="Arial" w:eastAsia="Arial" w:hAnsi="Arial" w:cs="Arial"/>
                      <w:sz w:val="20"/>
                      <w:szCs w:val="20"/>
                    </w:rPr>
                  </w:pPr>
                  <w:r w:rsidRPr="004038C6">
                    <w:rPr>
                      <w:rStyle w:val="span"/>
                      <w:rFonts w:ascii="Arial" w:eastAsia="Arial" w:hAnsi="Arial" w:cs="Arial"/>
                      <w:sz w:val="20"/>
                      <w:szCs w:val="20"/>
                    </w:rPr>
                    <w:t xml:space="preserve">08/2009 </w:t>
                  </w:r>
                </w:p>
              </w:tc>
            </w:tr>
          </w:tbl>
          <w:p w14:paraId="23DEB893" w14:textId="77777777" w:rsidR="00DA6108" w:rsidRPr="004038C6" w:rsidRDefault="00000000">
            <w:pPr>
              <w:pStyle w:val="div"/>
              <w:spacing w:line="20" w:lineRule="atLeast"/>
              <w:rPr>
                <w:rStyle w:val="documentparagraph-wrapper"/>
                <w:sz w:val="20"/>
                <w:szCs w:val="20"/>
              </w:rPr>
            </w:pPr>
            <w:r w:rsidRPr="004038C6">
              <w:rPr>
                <w:sz w:val="2"/>
              </w:rPr>
              <w:t>.</w:t>
            </w:r>
          </w:p>
        </w:tc>
      </w:tr>
    </w:tbl>
    <w:p w14:paraId="0165EDA7" w14:textId="77777777" w:rsidR="00DA6108" w:rsidRPr="004038C6" w:rsidRDefault="00DA6108">
      <w:pPr>
        <w:rPr>
          <w:vanish/>
        </w:rPr>
      </w:pPr>
    </w:p>
    <w:tbl>
      <w:tblPr>
        <w:tblStyle w:val="documentsection"/>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00"/>
        <w:gridCol w:w="8040"/>
      </w:tblGrid>
      <w:tr w:rsidR="00DA3077" w:rsidRPr="004038C6" w14:paraId="5DCE4CBE" w14:textId="77777777" w:rsidTr="009B2C7C">
        <w:trPr>
          <w:tblCellSpacing w:w="0" w:type="dxa"/>
        </w:trPr>
        <w:tc>
          <w:tcPr>
            <w:tcW w:w="2600" w:type="dxa"/>
            <w:tcMar>
              <w:top w:w="0" w:type="dxa"/>
              <w:left w:w="0" w:type="dxa"/>
              <w:bottom w:w="0" w:type="dxa"/>
              <w:right w:w="0" w:type="dxa"/>
            </w:tcMar>
            <w:hideMark/>
          </w:tcPr>
          <w:p w14:paraId="49A600EA" w14:textId="77777777" w:rsidR="00DA3077" w:rsidRPr="004038C6" w:rsidRDefault="00DA3077" w:rsidP="009B2C7C">
            <w:pPr>
              <w:pStyle w:val="documentsection-gap"/>
              <w:rPr>
                <w:rStyle w:val="documentheading"/>
              </w:rPr>
            </w:pPr>
            <w:r w:rsidRPr="004038C6">
              <w:rPr>
                <w:rStyle w:val="documentheading"/>
              </w:rPr>
              <w:t> </w:t>
            </w:r>
          </w:p>
          <w:p w14:paraId="007DFB09" w14:textId="77777777" w:rsidR="00DA3077" w:rsidRPr="004038C6" w:rsidRDefault="00DA3077" w:rsidP="009B2C7C">
            <w:pPr>
              <w:pStyle w:val="documentsectiontitle"/>
              <w:ind w:right="200"/>
              <w:rPr>
                <w:rStyle w:val="documentheading"/>
              </w:rPr>
            </w:pPr>
            <w:r w:rsidRPr="004038C6">
              <w:rPr>
                <w:rStyle w:val="documentheading"/>
              </w:rPr>
              <w:t>Activities and Honors</w:t>
            </w:r>
          </w:p>
          <w:p w14:paraId="7C143C91" w14:textId="77777777" w:rsidR="00DA3077" w:rsidRPr="004038C6" w:rsidRDefault="00DA3077" w:rsidP="009B2C7C">
            <w:pPr>
              <w:pStyle w:val="documentheadingParagraph"/>
              <w:spacing w:line="20" w:lineRule="atLeast"/>
              <w:textAlignment w:val="auto"/>
              <w:rPr>
                <w:rStyle w:val="documentheading"/>
                <w:sz w:val="2"/>
                <w:szCs w:val="2"/>
              </w:rPr>
            </w:pPr>
          </w:p>
        </w:tc>
        <w:tc>
          <w:tcPr>
            <w:tcW w:w="8040" w:type="dxa"/>
            <w:tcMar>
              <w:top w:w="0" w:type="dxa"/>
              <w:left w:w="0" w:type="dxa"/>
              <w:bottom w:w="0" w:type="dxa"/>
              <w:right w:w="0" w:type="dxa"/>
            </w:tcMar>
            <w:hideMark/>
          </w:tcPr>
          <w:p w14:paraId="2F647EA3" w14:textId="77777777" w:rsidR="00DA3077" w:rsidRPr="004038C6" w:rsidRDefault="00DA3077" w:rsidP="009B2C7C">
            <w:pPr>
              <w:pStyle w:val="documentsection-gap"/>
              <w:rPr>
                <w:rStyle w:val="documentparagraph-wrapper"/>
              </w:rPr>
            </w:pPr>
            <w:r w:rsidRPr="004038C6">
              <w:rPr>
                <w:rStyle w:val="documentparagraph-wrapper"/>
              </w:rPr>
              <w:t> </w:t>
            </w:r>
          </w:p>
          <w:p w14:paraId="3D5B1140" w14:textId="77777777" w:rsidR="00DA3077" w:rsidRPr="004038C6" w:rsidRDefault="00DA3077" w:rsidP="009B2C7C">
            <w:pPr>
              <w:pStyle w:val="li"/>
              <w:numPr>
                <w:ilvl w:val="0"/>
                <w:numId w:val="6"/>
              </w:numPr>
              <w:spacing w:line="280" w:lineRule="atLeast"/>
              <w:ind w:left="220" w:hanging="192"/>
              <w:rPr>
                <w:rStyle w:val="documentparagraph-wrapper"/>
                <w:sz w:val="20"/>
                <w:szCs w:val="20"/>
              </w:rPr>
            </w:pPr>
            <w:r w:rsidRPr="004038C6">
              <w:rPr>
                <w:rStyle w:val="Strong1"/>
                <w:rFonts w:ascii="Arial" w:eastAsia="Arial" w:hAnsi="Arial" w:cs="Arial"/>
                <w:b/>
                <w:bCs/>
                <w:sz w:val="20"/>
                <w:szCs w:val="20"/>
              </w:rPr>
              <w:t>Stitching clothes</w:t>
            </w:r>
          </w:p>
          <w:p w14:paraId="69B19C83" w14:textId="0DB878A0" w:rsidR="00DA3077" w:rsidRPr="004038C6" w:rsidRDefault="00DA3077" w:rsidP="00572FE5">
            <w:pPr>
              <w:pStyle w:val="li"/>
              <w:spacing w:line="280" w:lineRule="atLeast"/>
              <w:ind w:left="220"/>
              <w:rPr>
                <w:rStyle w:val="documentparagraph-wrapper"/>
                <w:sz w:val="20"/>
                <w:szCs w:val="20"/>
              </w:rPr>
            </w:pPr>
          </w:p>
        </w:tc>
      </w:tr>
      <w:tr w:rsidR="00DA6108" w:rsidRPr="004038C6" w14:paraId="6CDFD059" w14:textId="77777777" w:rsidTr="00DA3077">
        <w:trPr>
          <w:tblCellSpacing w:w="0" w:type="dxa"/>
        </w:trPr>
        <w:tc>
          <w:tcPr>
            <w:tcW w:w="2600" w:type="dxa"/>
            <w:tcMar>
              <w:top w:w="0" w:type="dxa"/>
              <w:left w:w="0" w:type="dxa"/>
              <w:bottom w:w="0" w:type="dxa"/>
              <w:right w:w="0" w:type="dxa"/>
            </w:tcMar>
          </w:tcPr>
          <w:p w14:paraId="0945729B" w14:textId="77777777" w:rsidR="00DA6108" w:rsidRPr="004038C6" w:rsidRDefault="00DA6108">
            <w:pPr>
              <w:pStyle w:val="documentheadingParagraph"/>
              <w:spacing w:line="20" w:lineRule="atLeast"/>
              <w:textAlignment w:val="auto"/>
              <w:rPr>
                <w:rStyle w:val="documentheading"/>
                <w:sz w:val="2"/>
                <w:szCs w:val="2"/>
              </w:rPr>
            </w:pPr>
          </w:p>
        </w:tc>
        <w:tc>
          <w:tcPr>
            <w:tcW w:w="8040" w:type="dxa"/>
            <w:tcMar>
              <w:top w:w="0" w:type="dxa"/>
              <w:left w:w="0" w:type="dxa"/>
              <w:bottom w:w="0" w:type="dxa"/>
              <w:right w:w="0" w:type="dxa"/>
            </w:tcMar>
          </w:tcPr>
          <w:p w14:paraId="4DC3D56F" w14:textId="0635B86D" w:rsidR="00DA6108" w:rsidRPr="004038C6" w:rsidRDefault="00DA6108" w:rsidP="00DA3077">
            <w:pPr>
              <w:pStyle w:val="li"/>
              <w:spacing w:line="280" w:lineRule="atLeast"/>
              <w:rPr>
                <w:rStyle w:val="documentparagraph-wrapper"/>
                <w:sz w:val="20"/>
                <w:szCs w:val="20"/>
              </w:rPr>
            </w:pPr>
          </w:p>
        </w:tc>
      </w:tr>
    </w:tbl>
    <w:p w14:paraId="6148DC0B" w14:textId="77777777" w:rsidR="00DA6108" w:rsidRPr="004038C6" w:rsidRDefault="00DA6108">
      <w:pPr>
        <w:rPr>
          <w:vanish/>
        </w:rPr>
      </w:pPr>
    </w:p>
    <w:p w14:paraId="78118C90" w14:textId="77777777" w:rsidR="00DA6108" w:rsidRPr="004038C6" w:rsidRDefault="00DA6108">
      <w:pPr>
        <w:rPr>
          <w:vanish/>
        </w:rPr>
      </w:pPr>
    </w:p>
    <w:p w14:paraId="47CE403A" w14:textId="77777777" w:rsidR="00DA6108" w:rsidRPr="004038C6" w:rsidRDefault="00DA6108">
      <w:pPr>
        <w:rPr>
          <w:vanish/>
        </w:rPr>
      </w:pPr>
    </w:p>
    <w:tbl>
      <w:tblPr>
        <w:tblStyle w:val="documentsection"/>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00"/>
        <w:gridCol w:w="8040"/>
      </w:tblGrid>
      <w:tr w:rsidR="00DA6108" w:rsidRPr="004038C6" w14:paraId="1E14C7FA" w14:textId="77777777">
        <w:trPr>
          <w:tblCellSpacing w:w="0" w:type="dxa"/>
        </w:trPr>
        <w:tc>
          <w:tcPr>
            <w:tcW w:w="2600" w:type="dxa"/>
            <w:tcMar>
              <w:top w:w="0" w:type="dxa"/>
              <w:left w:w="0" w:type="dxa"/>
              <w:bottom w:w="0" w:type="dxa"/>
              <w:right w:w="0" w:type="dxa"/>
            </w:tcMar>
            <w:hideMark/>
          </w:tcPr>
          <w:p w14:paraId="4E82C8BC" w14:textId="77777777" w:rsidR="00DA6108" w:rsidRPr="004038C6" w:rsidRDefault="00000000">
            <w:pPr>
              <w:pStyle w:val="documentsection-gap"/>
              <w:rPr>
                <w:rStyle w:val="documentheading"/>
              </w:rPr>
            </w:pPr>
            <w:r w:rsidRPr="004038C6">
              <w:rPr>
                <w:rStyle w:val="documentheading"/>
              </w:rPr>
              <w:lastRenderedPageBreak/>
              <w:t> </w:t>
            </w:r>
          </w:p>
          <w:p w14:paraId="0A5BC212" w14:textId="77777777" w:rsidR="00DA6108" w:rsidRPr="004038C6" w:rsidRDefault="00000000">
            <w:pPr>
              <w:pStyle w:val="documentsectiontitle"/>
              <w:ind w:right="200"/>
              <w:rPr>
                <w:rStyle w:val="documentheading"/>
              </w:rPr>
            </w:pPr>
            <w:r w:rsidRPr="004038C6">
              <w:rPr>
                <w:rStyle w:val="documentheading"/>
              </w:rPr>
              <w:t>Languages</w:t>
            </w:r>
          </w:p>
          <w:p w14:paraId="7D30E3FC" w14:textId="77777777" w:rsidR="00DA6108" w:rsidRPr="004038C6" w:rsidRDefault="00DA6108">
            <w:pPr>
              <w:pStyle w:val="documentheadingParagraph"/>
              <w:spacing w:line="20" w:lineRule="atLeast"/>
              <w:textAlignment w:val="auto"/>
              <w:rPr>
                <w:rStyle w:val="documentheading"/>
                <w:sz w:val="2"/>
                <w:szCs w:val="2"/>
              </w:rPr>
            </w:pPr>
          </w:p>
        </w:tc>
        <w:tc>
          <w:tcPr>
            <w:tcW w:w="8040" w:type="dxa"/>
            <w:tcMar>
              <w:top w:w="0" w:type="dxa"/>
              <w:left w:w="0" w:type="dxa"/>
              <w:bottom w:w="0" w:type="dxa"/>
              <w:right w:w="0" w:type="dxa"/>
            </w:tcMar>
            <w:hideMark/>
          </w:tcPr>
          <w:p w14:paraId="57A72445" w14:textId="77777777" w:rsidR="00DA6108" w:rsidRPr="004038C6" w:rsidRDefault="00000000">
            <w:pPr>
              <w:pStyle w:val="documentsection-gap"/>
              <w:rPr>
                <w:rStyle w:val="documentparagraph-wrapper"/>
              </w:rPr>
            </w:pPr>
            <w:r w:rsidRPr="004038C6">
              <w:rPr>
                <w:rStyle w:val="documentparagraph-wrapper"/>
              </w:rPr>
              <w:t> </w:t>
            </w:r>
          </w:p>
          <w:tbl>
            <w:tblPr>
              <w:tblStyle w:val="documentlangSeclnggparatable"/>
              <w:tblW w:w="0" w:type="auto"/>
              <w:tblCellSpacing w:w="0" w:type="dxa"/>
              <w:tblLayout w:type="fixed"/>
              <w:tblCellMar>
                <w:left w:w="0" w:type="dxa"/>
                <w:right w:w="0" w:type="dxa"/>
              </w:tblCellMar>
              <w:tblLook w:val="05E0" w:firstRow="1" w:lastRow="1" w:firstColumn="1" w:lastColumn="1" w:noHBand="0" w:noVBand="1"/>
            </w:tblPr>
            <w:tblGrid>
              <w:gridCol w:w="3870"/>
              <w:gridCol w:w="300"/>
              <w:gridCol w:w="3870"/>
            </w:tblGrid>
            <w:tr w:rsidR="00DA6108" w:rsidRPr="004038C6" w14:paraId="195BF01F" w14:textId="77777777">
              <w:trPr>
                <w:tblCellSpacing w:w="0" w:type="dxa"/>
              </w:trPr>
              <w:tc>
                <w:tcPr>
                  <w:tcW w:w="3870" w:type="dxa"/>
                  <w:tcMar>
                    <w:top w:w="0" w:type="dxa"/>
                    <w:left w:w="0" w:type="dxa"/>
                    <w:bottom w:w="100" w:type="dxa"/>
                    <w:right w:w="0" w:type="dxa"/>
                  </w:tcMar>
                  <w:hideMark/>
                </w:tcPr>
                <w:p w14:paraId="4227504B" w14:textId="77777777" w:rsidR="00DA6108" w:rsidRPr="004038C6" w:rsidRDefault="00000000">
                  <w:pPr>
                    <w:pStyle w:val="div"/>
                    <w:spacing w:line="280" w:lineRule="atLeast"/>
                    <w:rPr>
                      <w:rStyle w:val="documentlangSecparagraph"/>
                      <w:rFonts w:ascii="Arial" w:eastAsia="Arial" w:hAnsi="Arial" w:cs="Arial"/>
                      <w:sz w:val="20"/>
                      <w:szCs w:val="20"/>
                    </w:rPr>
                  </w:pPr>
                  <w:r w:rsidRPr="004038C6">
                    <w:rPr>
                      <w:rStyle w:val="documentlangSecfieldany"/>
                      <w:rFonts w:ascii="Arial" w:eastAsia="Arial" w:hAnsi="Arial" w:cs="Arial"/>
                      <w:b/>
                      <w:bCs/>
                      <w:sz w:val="20"/>
                      <w:szCs w:val="20"/>
                    </w:rPr>
                    <w:t>English</w:t>
                  </w:r>
                  <w:r w:rsidRPr="004038C6">
                    <w:rPr>
                      <w:rStyle w:val="documentlangSecfieldany"/>
                      <w:rFonts w:ascii="Arial" w:eastAsia="Arial" w:hAnsi="Arial" w:cs="Arial"/>
                      <w:sz w:val="20"/>
                      <w:szCs w:val="20"/>
                    </w:rPr>
                    <w:t>:</w:t>
                  </w:r>
                  <w:r w:rsidRPr="004038C6">
                    <w:rPr>
                      <w:rStyle w:val="documentlangSecparagraph"/>
                      <w:rFonts w:ascii="Arial" w:eastAsia="Arial" w:hAnsi="Arial" w:cs="Arial"/>
                      <w:sz w:val="20"/>
                      <w:szCs w:val="20"/>
                    </w:rPr>
                    <w:t xml:space="preserve"> </w:t>
                  </w:r>
                </w:p>
                <w:p w14:paraId="7940364B" w14:textId="04A9BFC0" w:rsidR="00DA6108" w:rsidRPr="004038C6" w:rsidRDefault="00A22383">
                  <w:pPr>
                    <w:pStyle w:val="documentsliced-rect"/>
                    <w:spacing w:line="240" w:lineRule="exact"/>
                    <w:rPr>
                      <w:rStyle w:val="documentlangSecparagraph"/>
                      <w:rFonts w:ascii="Arial" w:eastAsia="Arial" w:hAnsi="Arial" w:cs="Arial"/>
                      <w:sz w:val="20"/>
                      <w:szCs w:val="20"/>
                    </w:rPr>
                  </w:pPr>
                  <w:r w:rsidRPr="004038C6">
                    <w:rPr>
                      <w:rStyle w:val="documentlangSecparagraph"/>
                      <w:rFonts w:ascii="Arial" w:eastAsia="Arial" w:hAnsi="Arial" w:cs="Arial"/>
                      <w:noProof/>
                      <w:sz w:val="20"/>
                      <w:szCs w:val="20"/>
                    </w:rPr>
                    <w:drawing>
                      <wp:inline distT="0" distB="0" distL="0" distR="0" wp14:anchorId="7F2DD0E8" wp14:editId="1BB46246">
                        <wp:extent cx="2461388" cy="76775"/>
                        <wp:effectExtent l="0" t="0" r="0" b="0"/>
                        <wp:docPr id="944525097" name="Picture 9445250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2" name=""/>
                                <pic:cNvPicPr>
                                  <a:picLocks/>
                                </pic:cNvPicPr>
                              </pic:nvPicPr>
                              <pic:blipFill>
                                <a:blip r:embed="rId9"/>
                                <a:stretch>
                                  <a:fillRect/>
                                </a:stretch>
                              </pic:blipFill>
                              <pic:spPr>
                                <a:xfrm>
                                  <a:off x="0" y="0"/>
                                  <a:ext cx="2461388" cy="76775"/>
                                </a:xfrm>
                                <a:prstGeom prst="rect">
                                  <a:avLst/>
                                </a:prstGeom>
                              </pic:spPr>
                            </pic:pic>
                          </a:graphicData>
                        </a:graphic>
                      </wp:inline>
                    </w:drawing>
                  </w:r>
                </w:p>
                <w:p w14:paraId="2F6FCE6A" w14:textId="77777777" w:rsidR="00DA6108" w:rsidRPr="004038C6" w:rsidRDefault="00000000">
                  <w:pPr>
                    <w:pStyle w:val="div"/>
                    <w:spacing w:line="280" w:lineRule="atLeast"/>
                    <w:rPr>
                      <w:rStyle w:val="documentlangSecparagraph"/>
                      <w:rFonts w:ascii="Arial" w:eastAsia="Arial" w:hAnsi="Arial" w:cs="Arial"/>
                      <w:sz w:val="20"/>
                      <w:szCs w:val="20"/>
                    </w:rPr>
                  </w:pPr>
                  <w:r w:rsidRPr="004038C6">
                    <w:rPr>
                      <w:rStyle w:val="documentlangSecfieldany"/>
                      <w:rFonts w:ascii="Arial" w:eastAsia="Arial" w:hAnsi="Arial" w:cs="Arial"/>
                      <w:sz w:val="20"/>
                      <w:szCs w:val="20"/>
                    </w:rPr>
                    <w:t>Professional</w:t>
                  </w:r>
                </w:p>
              </w:tc>
              <w:tc>
                <w:tcPr>
                  <w:tcW w:w="300" w:type="dxa"/>
                  <w:tcMar>
                    <w:top w:w="0" w:type="dxa"/>
                    <w:left w:w="0" w:type="dxa"/>
                    <w:bottom w:w="100" w:type="dxa"/>
                    <w:right w:w="0" w:type="dxa"/>
                  </w:tcMar>
                  <w:hideMark/>
                </w:tcPr>
                <w:p w14:paraId="6F4E7306" w14:textId="77777777" w:rsidR="00DA6108" w:rsidRPr="004038C6" w:rsidRDefault="00DA6108"/>
              </w:tc>
              <w:tc>
                <w:tcPr>
                  <w:tcW w:w="3870" w:type="dxa"/>
                  <w:tcMar>
                    <w:top w:w="0" w:type="dxa"/>
                    <w:left w:w="0" w:type="dxa"/>
                    <w:bottom w:w="100" w:type="dxa"/>
                    <w:right w:w="0" w:type="dxa"/>
                  </w:tcMar>
                  <w:hideMark/>
                </w:tcPr>
                <w:p w14:paraId="2F9FA810" w14:textId="77777777" w:rsidR="00DA6108" w:rsidRPr="004038C6" w:rsidRDefault="00000000">
                  <w:pPr>
                    <w:pStyle w:val="div"/>
                    <w:spacing w:line="280" w:lineRule="atLeast"/>
                    <w:rPr>
                      <w:rStyle w:val="documentlangSecparagraph"/>
                      <w:rFonts w:ascii="Arial" w:eastAsia="Arial" w:hAnsi="Arial" w:cs="Arial"/>
                      <w:sz w:val="20"/>
                      <w:szCs w:val="20"/>
                    </w:rPr>
                  </w:pPr>
                  <w:r w:rsidRPr="004038C6">
                    <w:rPr>
                      <w:rStyle w:val="documentlangSecfieldany"/>
                      <w:rFonts w:ascii="Arial" w:eastAsia="Arial" w:hAnsi="Arial" w:cs="Arial"/>
                      <w:b/>
                      <w:bCs/>
                      <w:sz w:val="20"/>
                      <w:szCs w:val="20"/>
                    </w:rPr>
                    <w:t>Hindi</w:t>
                  </w:r>
                  <w:r w:rsidRPr="004038C6">
                    <w:rPr>
                      <w:rStyle w:val="documentlangSecfieldany"/>
                      <w:rFonts w:ascii="Arial" w:eastAsia="Arial" w:hAnsi="Arial" w:cs="Arial"/>
                      <w:sz w:val="20"/>
                      <w:szCs w:val="20"/>
                    </w:rPr>
                    <w:t>:</w:t>
                  </w:r>
                  <w:r w:rsidRPr="004038C6">
                    <w:rPr>
                      <w:rStyle w:val="documentlangSecparagraph"/>
                      <w:rFonts w:ascii="Arial" w:eastAsia="Arial" w:hAnsi="Arial" w:cs="Arial"/>
                      <w:sz w:val="20"/>
                      <w:szCs w:val="20"/>
                    </w:rPr>
                    <w:t xml:space="preserve"> </w:t>
                  </w:r>
                </w:p>
                <w:p w14:paraId="1AFF4375" w14:textId="77777777" w:rsidR="00DA6108" w:rsidRPr="004038C6" w:rsidRDefault="00000000">
                  <w:pPr>
                    <w:pStyle w:val="documentsliced-rect"/>
                    <w:spacing w:line="240" w:lineRule="exact"/>
                    <w:rPr>
                      <w:rStyle w:val="documentlangSecparagraph"/>
                      <w:rFonts w:ascii="Arial" w:eastAsia="Arial" w:hAnsi="Arial" w:cs="Arial"/>
                      <w:sz w:val="20"/>
                      <w:szCs w:val="20"/>
                    </w:rPr>
                  </w:pPr>
                  <w:r w:rsidRPr="004038C6">
                    <w:rPr>
                      <w:rStyle w:val="documentlangSecparagraph"/>
                      <w:rFonts w:ascii="Arial" w:eastAsia="Arial" w:hAnsi="Arial" w:cs="Arial"/>
                      <w:noProof/>
                      <w:sz w:val="20"/>
                      <w:szCs w:val="20"/>
                    </w:rPr>
                    <w:drawing>
                      <wp:inline distT="0" distB="0" distL="0" distR="0" wp14:anchorId="59C23B3E" wp14:editId="0B67AB31">
                        <wp:extent cx="2461388" cy="76775"/>
                        <wp:effectExtent l="0" t="0" r="0" b="0"/>
                        <wp:docPr id="100012" name="Picture 100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2" name=""/>
                                <pic:cNvPicPr>
                                  <a:picLocks/>
                                </pic:cNvPicPr>
                              </pic:nvPicPr>
                              <pic:blipFill>
                                <a:blip r:embed="rId9"/>
                                <a:stretch>
                                  <a:fillRect/>
                                </a:stretch>
                              </pic:blipFill>
                              <pic:spPr>
                                <a:xfrm>
                                  <a:off x="0" y="0"/>
                                  <a:ext cx="2461388" cy="76775"/>
                                </a:xfrm>
                                <a:prstGeom prst="rect">
                                  <a:avLst/>
                                </a:prstGeom>
                              </pic:spPr>
                            </pic:pic>
                          </a:graphicData>
                        </a:graphic>
                      </wp:inline>
                    </w:drawing>
                  </w:r>
                </w:p>
                <w:p w14:paraId="4DCBAA95" w14:textId="77777777" w:rsidR="00DA6108" w:rsidRPr="004038C6" w:rsidRDefault="00000000">
                  <w:pPr>
                    <w:pStyle w:val="div"/>
                    <w:spacing w:line="280" w:lineRule="atLeast"/>
                    <w:rPr>
                      <w:rStyle w:val="documentlangSecparagraph"/>
                      <w:rFonts w:ascii="Arial" w:eastAsia="Arial" w:hAnsi="Arial" w:cs="Arial"/>
                      <w:sz w:val="20"/>
                      <w:szCs w:val="20"/>
                    </w:rPr>
                  </w:pPr>
                  <w:r w:rsidRPr="004038C6">
                    <w:rPr>
                      <w:rStyle w:val="documentlangSecfieldany"/>
                      <w:rFonts w:ascii="Arial" w:eastAsia="Arial" w:hAnsi="Arial" w:cs="Arial"/>
                      <w:sz w:val="20"/>
                      <w:szCs w:val="20"/>
                    </w:rPr>
                    <w:t>Native/ Bilingual</w:t>
                  </w:r>
                </w:p>
              </w:tc>
            </w:tr>
            <w:tr w:rsidR="00DA6108" w:rsidRPr="004038C6" w14:paraId="1A348EC7" w14:textId="77777777">
              <w:trPr>
                <w:gridAfter w:val="2"/>
                <w:wAfter w:w="720" w:type="dxa"/>
                <w:tblCellSpacing w:w="0" w:type="dxa"/>
              </w:trPr>
              <w:tc>
                <w:tcPr>
                  <w:tcW w:w="3870" w:type="dxa"/>
                  <w:tcMar>
                    <w:top w:w="0" w:type="dxa"/>
                    <w:left w:w="0" w:type="dxa"/>
                    <w:bottom w:w="100" w:type="dxa"/>
                    <w:right w:w="0" w:type="dxa"/>
                  </w:tcMar>
                  <w:hideMark/>
                </w:tcPr>
                <w:p w14:paraId="77178E81" w14:textId="77777777" w:rsidR="00DA6108" w:rsidRPr="004038C6" w:rsidRDefault="00000000">
                  <w:pPr>
                    <w:pStyle w:val="div"/>
                    <w:spacing w:line="280" w:lineRule="atLeast"/>
                    <w:rPr>
                      <w:rStyle w:val="documentlangSecparagraph"/>
                      <w:rFonts w:ascii="Arial" w:eastAsia="Arial" w:hAnsi="Arial" w:cs="Arial"/>
                      <w:sz w:val="20"/>
                      <w:szCs w:val="20"/>
                    </w:rPr>
                  </w:pPr>
                  <w:r w:rsidRPr="004038C6">
                    <w:rPr>
                      <w:rStyle w:val="documentlangSecfieldany"/>
                      <w:rFonts w:ascii="Arial" w:eastAsia="Arial" w:hAnsi="Arial" w:cs="Arial"/>
                      <w:b/>
                      <w:bCs/>
                      <w:sz w:val="20"/>
                      <w:szCs w:val="20"/>
                    </w:rPr>
                    <w:t>Bengali</w:t>
                  </w:r>
                  <w:r w:rsidRPr="004038C6">
                    <w:rPr>
                      <w:rStyle w:val="documentlangSecfieldany"/>
                      <w:rFonts w:ascii="Arial" w:eastAsia="Arial" w:hAnsi="Arial" w:cs="Arial"/>
                      <w:sz w:val="20"/>
                      <w:szCs w:val="20"/>
                    </w:rPr>
                    <w:t>:</w:t>
                  </w:r>
                  <w:r w:rsidRPr="004038C6">
                    <w:rPr>
                      <w:rStyle w:val="documentlangSecparagraph"/>
                      <w:rFonts w:ascii="Arial" w:eastAsia="Arial" w:hAnsi="Arial" w:cs="Arial"/>
                      <w:sz w:val="20"/>
                      <w:szCs w:val="20"/>
                    </w:rPr>
                    <w:t xml:space="preserve"> </w:t>
                  </w:r>
                </w:p>
                <w:p w14:paraId="5DC2E25F" w14:textId="77777777" w:rsidR="00DA6108" w:rsidRPr="004038C6" w:rsidRDefault="00000000">
                  <w:pPr>
                    <w:pStyle w:val="documentsliced-rect"/>
                    <w:spacing w:line="240" w:lineRule="exact"/>
                    <w:rPr>
                      <w:rStyle w:val="documentlangSecparagraph"/>
                      <w:rFonts w:ascii="Arial" w:eastAsia="Arial" w:hAnsi="Arial" w:cs="Arial"/>
                      <w:sz w:val="20"/>
                      <w:szCs w:val="20"/>
                    </w:rPr>
                  </w:pPr>
                  <w:r w:rsidRPr="004038C6">
                    <w:rPr>
                      <w:rStyle w:val="documentlangSecparagraph"/>
                      <w:rFonts w:ascii="Arial" w:eastAsia="Arial" w:hAnsi="Arial" w:cs="Arial"/>
                      <w:noProof/>
                      <w:sz w:val="20"/>
                      <w:szCs w:val="20"/>
                    </w:rPr>
                    <w:drawing>
                      <wp:inline distT="0" distB="0" distL="0" distR="0" wp14:anchorId="231F3F55" wp14:editId="00CD7321">
                        <wp:extent cx="2461388" cy="76775"/>
                        <wp:effectExtent l="0" t="0" r="0" b="0"/>
                        <wp:docPr id="100014" name="Picture 1000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4" name=""/>
                                <pic:cNvPicPr>
                                  <a:picLocks/>
                                </pic:cNvPicPr>
                              </pic:nvPicPr>
                              <pic:blipFill>
                                <a:blip r:embed="rId9"/>
                                <a:stretch>
                                  <a:fillRect/>
                                </a:stretch>
                              </pic:blipFill>
                              <pic:spPr>
                                <a:xfrm>
                                  <a:off x="0" y="0"/>
                                  <a:ext cx="2461388" cy="76775"/>
                                </a:xfrm>
                                <a:prstGeom prst="rect">
                                  <a:avLst/>
                                </a:prstGeom>
                              </pic:spPr>
                            </pic:pic>
                          </a:graphicData>
                        </a:graphic>
                      </wp:inline>
                    </w:drawing>
                  </w:r>
                </w:p>
                <w:p w14:paraId="18734BED" w14:textId="77777777" w:rsidR="00DA6108" w:rsidRPr="004038C6" w:rsidRDefault="00000000">
                  <w:pPr>
                    <w:pStyle w:val="div"/>
                    <w:spacing w:line="280" w:lineRule="atLeast"/>
                    <w:rPr>
                      <w:rStyle w:val="documentlangSecparagraph"/>
                      <w:rFonts w:ascii="Arial" w:eastAsia="Arial" w:hAnsi="Arial" w:cs="Arial"/>
                      <w:sz w:val="20"/>
                      <w:szCs w:val="20"/>
                    </w:rPr>
                  </w:pPr>
                  <w:r w:rsidRPr="004038C6">
                    <w:rPr>
                      <w:rStyle w:val="documentlangSecfieldany"/>
                      <w:rFonts w:ascii="Arial" w:eastAsia="Arial" w:hAnsi="Arial" w:cs="Arial"/>
                      <w:sz w:val="20"/>
                      <w:szCs w:val="20"/>
                    </w:rPr>
                    <w:t>Native/ Bilingual</w:t>
                  </w:r>
                </w:p>
              </w:tc>
            </w:tr>
          </w:tbl>
          <w:p w14:paraId="6D562D4D" w14:textId="77777777" w:rsidR="00DA6108" w:rsidRPr="004038C6" w:rsidRDefault="00DA6108">
            <w:pPr>
              <w:rPr>
                <w:rStyle w:val="documentparagraph-wrapper"/>
              </w:rPr>
            </w:pPr>
          </w:p>
        </w:tc>
      </w:tr>
    </w:tbl>
    <w:p w14:paraId="1E4895F8" w14:textId="77777777" w:rsidR="00DA6108" w:rsidRPr="004038C6" w:rsidRDefault="00DA6108">
      <w:pPr>
        <w:rPr>
          <w:rFonts w:ascii="Arial" w:eastAsia="Arial" w:hAnsi="Arial" w:cs="Arial"/>
          <w:sz w:val="20"/>
          <w:szCs w:val="20"/>
        </w:rPr>
      </w:pPr>
    </w:p>
    <w:sectPr w:rsidR="00DA6108" w:rsidRPr="004038C6">
      <w:pgSz w:w="12240" w:h="15840"/>
      <w:pgMar w:top="600" w:right="800" w:bottom="6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732001F6-D723-46F1-A711-5D3A928542B3}"/>
    <w:embedBold r:id="rId2" w:fontKey="{2AA4E96D-D85B-4FFC-B0F2-0BAA1534238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DB813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00000001"/>
    <w:lvl w:ilvl="0" w:tplc="98E046C8">
      <w:start w:val="1"/>
      <w:numFmt w:val="bullet"/>
      <w:lvlText w:val=""/>
      <w:lvlJc w:val="left"/>
      <w:pPr>
        <w:ind w:left="720" w:hanging="360"/>
      </w:pPr>
      <w:rPr>
        <w:rFonts w:ascii="Symbol" w:hAnsi="Symbol"/>
      </w:rPr>
    </w:lvl>
    <w:lvl w:ilvl="1" w:tplc="B77A6AC4">
      <w:start w:val="1"/>
      <w:numFmt w:val="bullet"/>
      <w:lvlText w:val="o"/>
      <w:lvlJc w:val="left"/>
      <w:pPr>
        <w:tabs>
          <w:tab w:val="num" w:pos="1440"/>
        </w:tabs>
        <w:ind w:left="1440" w:hanging="360"/>
      </w:pPr>
      <w:rPr>
        <w:rFonts w:ascii="Courier New" w:hAnsi="Courier New"/>
      </w:rPr>
    </w:lvl>
    <w:lvl w:ilvl="2" w:tplc="5D0CFF88">
      <w:start w:val="1"/>
      <w:numFmt w:val="bullet"/>
      <w:lvlText w:val=""/>
      <w:lvlJc w:val="left"/>
      <w:pPr>
        <w:tabs>
          <w:tab w:val="num" w:pos="2160"/>
        </w:tabs>
        <w:ind w:left="2160" w:hanging="360"/>
      </w:pPr>
      <w:rPr>
        <w:rFonts w:ascii="Wingdings" w:hAnsi="Wingdings"/>
      </w:rPr>
    </w:lvl>
    <w:lvl w:ilvl="3" w:tplc="D27ED98C">
      <w:start w:val="1"/>
      <w:numFmt w:val="bullet"/>
      <w:lvlText w:val=""/>
      <w:lvlJc w:val="left"/>
      <w:pPr>
        <w:tabs>
          <w:tab w:val="num" w:pos="2880"/>
        </w:tabs>
        <w:ind w:left="2880" w:hanging="360"/>
      </w:pPr>
      <w:rPr>
        <w:rFonts w:ascii="Symbol" w:hAnsi="Symbol"/>
      </w:rPr>
    </w:lvl>
    <w:lvl w:ilvl="4" w:tplc="852A0874">
      <w:start w:val="1"/>
      <w:numFmt w:val="bullet"/>
      <w:lvlText w:val="o"/>
      <w:lvlJc w:val="left"/>
      <w:pPr>
        <w:tabs>
          <w:tab w:val="num" w:pos="3600"/>
        </w:tabs>
        <w:ind w:left="3600" w:hanging="360"/>
      </w:pPr>
      <w:rPr>
        <w:rFonts w:ascii="Courier New" w:hAnsi="Courier New"/>
      </w:rPr>
    </w:lvl>
    <w:lvl w:ilvl="5" w:tplc="8914507A">
      <w:start w:val="1"/>
      <w:numFmt w:val="bullet"/>
      <w:lvlText w:val=""/>
      <w:lvlJc w:val="left"/>
      <w:pPr>
        <w:tabs>
          <w:tab w:val="num" w:pos="4320"/>
        </w:tabs>
        <w:ind w:left="4320" w:hanging="360"/>
      </w:pPr>
      <w:rPr>
        <w:rFonts w:ascii="Wingdings" w:hAnsi="Wingdings"/>
      </w:rPr>
    </w:lvl>
    <w:lvl w:ilvl="6" w:tplc="C41E6E10">
      <w:start w:val="1"/>
      <w:numFmt w:val="bullet"/>
      <w:lvlText w:val=""/>
      <w:lvlJc w:val="left"/>
      <w:pPr>
        <w:tabs>
          <w:tab w:val="num" w:pos="5040"/>
        </w:tabs>
        <w:ind w:left="5040" w:hanging="360"/>
      </w:pPr>
      <w:rPr>
        <w:rFonts w:ascii="Symbol" w:hAnsi="Symbol"/>
      </w:rPr>
    </w:lvl>
    <w:lvl w:ilvl="7" w:tplc="C9D0C2F4">
      <w:start w:val="1"/>
      <w:numFmt w:val="bullet"/>
      <w:lvlText w:val="o"/>
      <w:lvlJc w:val="left"/>
      <w:pPr>
        <w:tabs>
          <w:tab w:val="num" w:pos="5760"/>
        </w:tabs>
        <w:ind w:left="5760" w:hanging="360"/>
      </w:pPr>
      <w:rPr>
        <w:rFonts w:ascii="Courier New" w:hAnsi="Courier New"/>
      </w:rPr>
    </w:lvl>
    <w:lvl w:ilvl="8" w:tplc="C07CEF6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2"/>
    <w:multiLevelType w:val="hybridMultilevel"/>
    <w:tmpl w:val="00000002"/>
    <w:lvl w:ilvl="0" w:tplc="9B50D314">
      <w:start w:val="1"/>
      <w:numFmt w:val="bullet"/>
      <w:lvlText w:val=""/>
      <w:lvlJc w:val="left"/>
      <w:pPr>
        <w:ind w:left="720" w:hanging="360"/>
      </w:pPr>
      <w:rPr>
        <w:rFonts w:ascii="Symbol" w:hAnsi="Symbol"/>
      </w:rPr>
    </w:lvl>
    <w:lvl w:ilvl="1" w:tplc="5178F2B2">
      <w:start w:val="1"/>
      <w:numFmt w:val="bullet"/>
      <w:lvlText w:val="o"/>
      <w:lvlJc w:val="left"/>
      <w:pPr>
        <w:tabs>
          <w:tab w:val="num" w:pos="1440"/>
        </w:tabs>
        <w:ind w:left="1440" w:hanging="360"/>
      </w:pPr>
      <w:rPr>
        <w:rFonts w:ascii="Courier New" w:hAnsi="Courier New"/>
      </w:rPr>
    </w:lvl>
    <w:lvl w:ilvl="2" w:tplc="4BAEC9FE">
      <w:start w:val="1"/>
      <w:numFmt w:val="bullet"/>
      <w:lvlText w:val=""/>
      <w:lvlJc w:val="left"/>
      <w:pPr>
        <w:tabs>
          <w:tab w:val="num" w:pos="2160"/>
        </w:tabs>
        <w:ind w:left="2160" w:hanging="360"/>
      </w:pPr>
      <w:rPr>
        <w:rFonts w:ascii="Wingdings" w:hAnsi="Wingdings"/>
      </w:rPr>
    </w:lvl>
    <w:lvl w:ilvl="3" w:tplc="958EEB82">
      <w:start w:val="1"/>
      <w:numFmt w:val="bullet"/>
      <w:lvlText w:val=""/>
      <w:lvlJc w:val="left"/>
      <w:pPr>
        <w:tabs>
          <w:tab w:val="num" w:pos="2880"/>
        </w:tabs>
        <w:ind w:left="2880" w:hanging="360"/>
      </w:pPr>
      <w:rPr>
        <w:rFonts w:ascii="Symbol" w:hAnsi="Symbol"/>
      </w:rPr>
    </w:lvl>
    <w:lvl w:ilvl="4" w:tplc="91865742">
      <w:start w:val="1"/>
      <w:numFmt w:val="bullet"/>
      <w:lvlText w:val="o"/>
      <w:lvlJc w:val="left"/>
      <w:pPr>
        <w:tabs>
          <w:tab w:val="num" w:pos="3600"/>
        </w:tabs>
        <w:ind w:left="3600" w:hanging="360"/>
      </w:pPr>
      <w:rPr>
        <w:rFonts w:ascii="Courier New" w:hAnsi="Courier New"/>
      </w:rPr>
    </w:lvl>
    <w:lvl w:ilvl="5" w:tplc="DFB0FA1E">
      <w:start w:val="1"/>
      <w:numFmt w:val="bullet"/>
      <w:lvlText w:val=""/>
      <w:lvlJc w:val="left"/>
      <w:pPr>
        <w:tabs>
          <w:tab w:val="num" w:pos="4320"/>
        </w:tabs>
        <w:ind w:left="4320" w:hanging="360"/>
      </w:pPr>
      <w:rPr>
        <w:rFonts w:ascii="Wingdings" w:hAnsi="Wingdings"/>
      </w:rPr>
    </w:lvl>
    <w:lvl w:ilvl="6" w:tplc="F830FA34">
      <w:start w:val="1"/>
      <w:numFmt w:val="bullet"/>
      <w:lvlText w:val=""/>
      <w:lvlJc w:val="left"/>
      <w:pPr>
        <w:tabs>
          <w:tab w:val="num" w:pos="5040"/>
        </w:tabs>
        <w:ind w:left="5040" w:hanging="360"/>
      </w:pPr>
      <w:rPr>
        <w:rFonts w:ascii="Symbol" w:hAnsi="Symbol"/>
      </w:rPr>
    </w:lvl>
    <w:lvl w:ilvl="7" w:tplc="637C22D4">
      <w:start w:val="1"/>
      <w:numFmt w:val="bullet"/>
      <w:lvlText w:val="o"/>
      <w:lvlJc w:val="left"/>
      <w:pPr>
        <w:tabs>
          <w:tab w:val="num" w:pos="5760"/>
        </w:tabs>
        <w:ind w:left="5760" w:hanging="360"/>
      </w:pPr>
      <w:rPr>
        <w:rFonts w:ascii="Courier New" w:hAnsi="Courier New"/>
      </w:rPr>
    </w:lvl>
    <w:lvl w:ilvl="8" w:tplc="742E630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3"/>
    <w:multiLevelType w:val="hybridMultilevel"/>
    <w:tmpl w:val="00000003"/>
    <w:lvl w:ilvl="0" w:tplc="F00C8A68">
      <w:start w:val="1"/>
      <w:numFmt w:val="bullet"/>
      <w:lvlText w:val=""/>
      <w:lvlJc w:val="left"/>
      <w:pPr>
        <w:ind w:left="720" w:hanging="360"/>
      </w:pPr>
      <w:rPr>
        <w:rFonts w:ascii="Symbol" w:hAnsi="Symbol"/>
      </w:rPr>
    </w:lvl>
    <w:lvl w:ilvl="1" w:tplc="3CD4E858">
      <w:start w:val="1"/>
      <w:numFmt w:val="bullet"/>
      <w:lvlText w:val="o"/>
      <w:lvlJc w:val="left"/>
      <w:pPr>
        <w:tabs>
          <w:tab w:val="num" w:pos="1440"/>
        </w:tabs>
        <w:ind w:left="1440" w:hanging="360"/>
      </w:pPr>
      <w:rPr>
        <w:rFonts w:ascii="Courier New" w:hAnsi="Courier New"/>
      </w:rPr>
    </w:lvl>
    <w:lvl w:ilvl="2" w:tplc="2F287B7C">
      <w:start w:val="1"/>
      <w:numFmt w:val="bullet"/>
      <w:lvlText w:val=""/>
      <w:lvlJc w:val="left"/>
      <w:pPr>
        <w:tabs>
          <w:tab w:val="num" w:pos="2160"/>
        </w:tabs>
        <w:ind w:left="2160" w:hanging="360"/>
      </w:pPr>
      <w:rPr>
        <w:rFonts w:ascii="Wingdings" w:hAnsi="Wingdings"/>
      </w:rPr>
    </w:lvl>
    <w:lvl w:ilvl="3" w:tplc="A656D5A4">
      <w:start w:val="1"/>
      <w:numFmt w:val="bullet"/>
      <w:lvlText w:val=""/>
      <w:lvlJc w:val="left"/>
      <w:pPr>
        <w:tabs>
          <w:tab w:val="num" w:pos="2880"/>
        </w:tabs>
        <w:ind w:left="2880" w:hanging="360"/>
      </w:pPr>
      <w:rPr>
        <w:rFonts w:ascii="Symbol" w:hAnsi="Symbol"/>
      </w:rPr>
    </w:lvl>
    <w:lvl w:ilvl="4" w:tplc="B302D242">
      <w:start w:val="1"/>
      <w:numFmt w:val="bullet"/>
      <w:lvlText w:val="o"/>
      <w:lvlJc w:val="left"/>
      <w:pPr>
        <w:tabs>
          <w:tab w:val="num" w:pos="3600"/>
        </w:tabs>
        <w:ind w:left="3600" w:hanging="360"/>
      </w:pPr>
      <w:rPr>
        <w:rFonts w:ascii="Courier New" w:hAnsi="Courier New"/>
      </w:rPr>
    </w:lvl>
    <w:lvl w:ilvl="5" w:tplc="B016A7D2">
      <w:start w:val="1"/>
      <w:numFmt w:val="bullet"/>
      <w:lvlText w:val=""/>
      <w:lvlJc w:val="left"/>
      <w:pPr>
        <w:tabs>
          <w:tab w:val="num" w:pos="4320"/>
        </w:tabs>
        <w:ind w:left="4320" w:hanging="360"/>
      </w:pPr>
      <w:rPr>
        <w:rFonts w:ascii="Wingdings" w:hAnsi="Wingdings"/>
      </w:rPr>
    </w:lvl>
    <w:lvl w:ilvl="6" w:tplc="BEB6C850">
      <w:start w:val="1"/>
      <w:numFmt w:val="bullet"/>
      <w:lvlText w:val=""/>
      <w:lvlJc w:val="left"/>
      <w:pPr>
        <w:tabs>
          <w:tab w:val="num" w:pos="5040"/>
        </w:tabs>
        <w:ind w:left="5040" w:hanging="360"/>
      </w:pPr>
      <w:rPr>
        <w:rFonts w:ascii="Symbol" w:hAnsi="Symbol"/>
      </w:rPr>
    </w:lvl>
    <w:lvl w:ilvl="7" w:tplc="4C8854B2">
      <w:start w:val="1"/>
      <w:numFmt w:val="bullet"/>
      <w:lvlText w:val="o"/>
      <w:lvlJc w:val="left"/>
      <w:pPr>
        <w:tabs>
          <w:tab w:val="num" w:pos="5760"/>
        </w:tabs>
        <w:ind w:left="5760" w:hanging="360"/>
      </w:pPr>
      <w:rPr>
        <w:rFonts w:ascii="Courier New" w:hAnsi="Courier New"/>
      </w:rPr>
    </w:lvl>
    <w:lvl w:ilvl="8" w:tplc="92BCD39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4"/>
    <w:multiLevelType w:val="hybridMultilevel"/>
    <w:tmpl w:val="00000004"/>
    <w:lvl w:ilvl="0" w:tplc="9D3CA69A">
      <w:start w:val="1"/>
      <w:numFmt w:val="bullet"/>
      <w:lvlText w:val=""/>
      <w:lvlJc w:val="left"/>
      <w:pPr>
        <w:ind w:left="720" w:hanging="360"/>
      </w:pPr>
      <w:rPr>
        <w:rFonts w:ascii="Symbol" w:hAnsi="Symbol"/>
      </w:rPr>
    </w:lvl>
    <w:lvl w:ilvl="1" w:tplc="EF926AD0">
      <w:start w:val="1"/>
      <w:numFmt w:val="bullet"/>
      <w:lvlText w:val="o"/>
      <w:lvlJc w:val="left"/>
      <w:pPr>
        <w:tabs>
          <w:tab w:val="num" w:pos="1440"/>
        </w:tabs>
        <w:ind w:left="1440" w:hanging="360"/>
      </w:pPr>
      <w:rPr>
        <w:rFonts w:ascii="Courier New" w:hAnsi="Courier New"/>
      </w:rPr>
    </w:lvl>
    <w:lvl w:ilvl="2" w:tplc="1E90E1EA">
      <w:start w:val="1"/>
      <w:numFmt w:val="bullet"/>
      <w:lvlText w:val=""/>
      <w:lvlJc w:val="left"/>
      <w:pPr>
        <w:tabs>
          <w:tab w:val="num" w:pos="2160"/>
        </w:tabs>
        <w:ind w:left="2160" w:hanging="360"/>
      </w:pPr>
      <w:rPr>
        <w:rFonts w:ascii="Wingdings" w:hAnsi="Wingdings"/>
      </w:rPr>
    </w:lvl>
    <w:lvl w:ilvl="3" w:tplc="61BE4A1C">
      <w:start w:val="1"/>
      <w:numFmt w:val="bullet"/>
      <w:lvlText w:val=""/>
      <w:lvlJc w:val="left"/>
      <w:pPr>
        <w:tabs>
          <w:tab w:val="num" w:pos="2880"/>
        </w:tabs>
        <w:ind w:left="2880" w:hanging="360"/>
      </w:pPr>
      <w:rPr>
        <w:rFonts w:ascii="Symbol" w:hAnsi="Symbol"/>
      </w:rPr>
    </w:lvl>
    <w:lvl w:ilvl="4" w:tplc="A5F2BDA2">
      <w:start w:val="1"/>
      <w:numFmt w:val="bullet"/>
      <w:lvlText w:val="o"/>
      <w:lvlJc w:val="left"/>
      <w:pPr>
        <w:tabs>
          <w:tab w:val="num" w:pos="3600"/>
        </w:tabs>
        <w:ind w:left="3600" w:hanging="360"/>
      </w:pPr>
      <w:rPr>
        <w:rFonts w:ascii="Courier New" w:hAnsi="Courier New"/>
      </w:rPr>
    </w:lvl>
    <w:lvl w:ilvl="5" w:tplc="63589CD8">
      <w:start w:val="1"/>
      <w:numFmt w:val="bullet"/>
      <w:lvlText w:val=""/>
      <w:lvlJc w:val="left"/>
      <w:pPr>
        <w:tabs>
          <w:tab w:val="num" w:pos="4320"/>
        </w:tabs>
        <w:ind w:left="4320" w:hanging="360"/>
      </w:pPr>
      <w:rPr>
        <w:rFonts w:ascii="Wingdings" w:hAnsi="Wingdings"/>
      </w:rPr>
    </w:lvl>
    <w:lvl w:ilvl="6" w:tplc="88107384">
      <w:start w:val="1"/>
      <w:numFmt w:val="bullet"/>
      <w:lvlText w:val=""/>
      <w:lvlJc w:val="left"/>
      <w:pPr>
        <w:tabs>
          <w:tab w:val="num" w:pos="5040"/>
        </w:tabs>
        <w:ind w:left="5040" w:hanging="360"/>
      </w:pPr>
      <w:rPr>
        <w:rFonts w:ascii="Symbol" w:hAnsi="Symbol"/>
      </w:rPr>
    </w:lvl>
    <w:lvl w:ilvl="7" w:tplc="09A69326">
      <w:start w:val="1"/>
      <w:numFmt w:val="bullet"/>
      <w:lvlText w:val="o"/>
      <w:lvlJc w:val="left"/>
      <w:pPr>
        <w:tabs>
          <w:tab w:val="num" w:pos="5760"/>
        </w:tabs>
        <w:ind w:left="5760" w:hanging="360"/>
      </w:pPr>
      <w:rPr>
        <w:rFonts w:ascii="Courier New" w:hAnsi="Courier New"/>
      </w:rPr>
    </w:lvl>
    <w:lvl w:ilvl="8" w:tplc="AE6A873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5"/>
    <w:multiLevelType w:val="hybridMultilevel"/>
    <w:tmpl w:val="00000005"/>
    <w:lvl w:ilvl="0" w:tplc="A43AD54C">
      <w:start w:val="1"/>
      <w:numFmt w:val="bullet"/>
      <w:lvlText w:val=""/>
      <w:lvlJc w:val="left"/>
      <w:pPr>
        <w:ind w:left="720" w:hanging="360"/>
      </w:pPr>
      <w:rPr>
        <w:rFonts w:ascii="Symbol" w:hAnsi="Symbol"/>
      </w:rPr>
    </w:lvl>
    <w:lvl w:ilvl="1" w:tplc="3BF2143C">
      <w:start w:val="1"/>
      <w:numFmt w:val="bullet"/>
      <w:lvlText w:val="o"/>
      <w:lvlJc w:val="left"/>
      <w:pPr>
        <w:tabs>
          <w:tab w:val="num" w:pos="1440"/>
        </w:tabs>
        <w:ind w:left="1440" w:hanging="360"/>
      </w:pPr>
      <w:rPr>
        <w:rFonts w:ascii="Courier New" w:hAnsi="Courier New"/>
      </w:rPr>
    </w:lvl>
    <w:lvl w:ilvl="2" w:tplc="ADF40E44">
      <w:start w:val="1"/>
      <w:numFmt w:val="bullet"/>
      <w:lvlText w:val=""/>
      <w:lvlJc w:val="left"/>
      <w:pPr>
        <w:tabs>
          <w:tab w:val="num" w:pos="2160"/>
        </w:tabs>
        <w:ind w:left="2160" w:hanging="360"/>
      </w:pPr>
      <w:rPr>
        <w:rFonts w:ascii="Wingdings" w:hAnsi="Wingdings"/>
      </w:rPr>
    </w:lvl>
    <w:lvl w:ilvl="3" w:tplc="BD3C5090">
      <w:start w:val="1"/>
      <w:numFmt w:val="bullet"/>
      <w:lvlText w:val=""/>
      <w:lvlJc w:val="left"/>
      <w:pPr>
        <w:tabs>
          <w:tab w:val="num" w:pos="2880"/>
        </w:tabs>
        <w:ind w:left="2880" w:hanging="360"/>
      </w:pPr>
      <w:rPr>
        <w:rFonts w:ascii="Symbol" w:hAnsi="Symbol"/>
      </w:rPr>
    </w:lvl>
    <w:lvl w:ilvl="4" w:tplc="F574042C">
      <w:start w:val="1"/>
      <w:numFmt w:val="bullet"/>
      <w:lvlText w:val="o"/>
      <w:lvlJc w:val="left"/>
      <w:pPr>
        <w:tabs>
          <w:tab w:val="num" w:pos="3600"/>
        </w:tabs>
        <w:ind w:left="3600" w:hanging="360"/>
      </w:pPr>
      <w:rPr>
        <w:rFonts w:ascii="Courier New" w:hAnsi="Courier New"/>
      </w:rPr>
    </w:lvl>
    <w:lvl w:ilvl="5" w:tplc="8818774A">
      <w:start w:val="1"/>
      <w:numFmt w:val="bullet"/>
      <w:lvlText w:val=""/>
      <w:lvlJc w:val="left"/>
      <w:pPr>
        <w:tabs>
          <w:tab w:val="num" w:pos="4320"/>
        </w:tabs>
        <w:ind w:left="4320" w:hanging="360"/>
      </w:pPr>
      <w:rPr>
        <w:rFonts w:ascii="Wingdings" w:hAnsi="Wingdings"/>
      </w:rPr>
    </w:lvl>
    <w:lvl w:ilvl="6" w:tplc="AFC25028">
      <w:start w:val="1"/>
      <w:numFmt w:val="bullet"/>
      <w:lvlText w:val=""/>
      <w:lvlJc w:val="left"/>
      <w:pPr>
        <w:tabs>
          <w:tab w:val="num" w:pos="5040"/>
        </w:tabs>
        <w:ind w:left="5040" w:hanging="360"/>
      </w:pPr>
      <w:rPr>
        <w:rFonts w:ascii="Symbol" w:hAnsi="Symbol"/>
      </w:rPr>
    </w:lvl>
    <w:lvl w:ilvl="7" w:tplc="5D6C8E76">
      <w:start w:val="1"/>
      <w:numFmt w:val="bullet"/>
      <w:lvlText w:val="o"/>
      <w:lvlJc w:val="left"/>
      <w:pPr>
        <w:tabs>
          <w:tab w:val="num" w:pos="5760"/>
        </w:tabs>
        <w:ind w:left="5760" w:hanging="360"/>
      </w:pPr>
      <w:rPr>
        <w:rFonts w:ascii="Courier New" w:hAnsi="Courier New"/>
      </w:rPr>
    </w:lvl>
    <w:lvl w:ilvl="8" w:tplc="C716407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6"/>
    <w:multiLevelType w:val="hybridMultilevel"/>
    <w:tmpl w:val="00000006"/>
    <w:lvl w:ilvl="0" w:tplc="6268CE58">
      <w:start w:val="1"/>
      <w:numFmt w:val="bullet"/>
      <w:lvlText w:val=""/>
      <w:lvlJc w:val="left"/>
      <w:pPr>
        <w:ind w:left="720" w:hanging="360"/>
      </w:pPr>
      <w:rPr>
        <w:rFonts w:ascii="Symbol" w:hAnsi="Symbol"/>
      </w:rPr>
    </w:lvl>
    <w:lvl w:ilvl="1" w:tplc="9AE84824">
      <w:start w:val="1"/>
      <w:numFmt w:val="bullet"/>
      <w:lvlText w:val="o"/>
      <w:lvlJc w:val="left"/>
      <w:pPr>
        <w:tabs>
          <w:tab w:val="num" w:pos="1440"/>
        </w:tabs>
        <w:ind w:left="1440" w:hanging="360"/>
      </w:pPr>
      <w:rPr>
        <w:rFonts w:ascii="Courier New" w:hAnsi="Courier New"/>
      </w:rPr>
    </w:lvl>
    <w:lvl w:ilvl="2" w:tplc="DB76C0CE">
      <w:start w:val="1"/>
      <w:numFmt w:val="bullet"/>
      <w:lvlText w:val=""/>
      <w:lvlJc w:val="left"/>
      <w:pPr>
        <w:tabs>
          <w:tab w:val="num" w:pos="2160"/>
        </w:tabs>
        <w:ind w:left="2160" w:hanging="360"/>
      </w:pPr>
      <w:rPr>
        <w:rFonts w:ascii="Wingdings" w:hAnsi="Wingdings"/>
      </w:rPr>
    </w:lvl>
    <w:lvl w:ilvl="3" w:tplc="175ECA22">
      <w:start w:val="1"/>
      <w:numFmt w:val="bullet"/>
      <w:lvlText w:val=""/>
      <w:lvlJc w:val="left"/>
      <w:pPr>
        <w:tabs>
          <w:tab w:val="num" w:pos="2880"/>
        </w:tabs>
        <w:ind w:left="2880" w:hanging="360"/>
      </w:pPr>
      <w:rPr>
        <w:rFonts w:ascii="Symbol" w:hAnsi="Symbol"/>
      </w:rPr>
    </w:lvl>
    <w:lvl w:ilvl="4" w:tplc="3218328A">
      <w:start w:val="1"/>
      <w:numFmt w:val="bullet"/>
      <w:lvlText w:val="o"/>
      <w:lvlJc w:val="left"/>
      <w:pPr>
        <w:tabs>
          <w:tab w:val="num" w:pos="3600"/>
        </w:tabs>
        <w:ind w:left="3600" w:hanging="360"/>
      </w:pPr>
      <w:rPr>
        <w:rFonts w:ascii="Courier New" w:hAnsi="Courier New"/>
      </w:rPr>
    </w:lvl>
    <w:lvl w:ilvl="5" w:tplc="5322B1A2">
      <w:start w:val="1"/>
      <w:numFmt w:val="bullet"/>
      <w:lvlText w:val=""/>
      <w:lvlJc w:val="left"/>
      <w:pPr>
        <w:tabs>
          <w:tab w:val="num" w:pos="4320"/>
        </w:tabs>
        <w:ind w:left="4320" w:hanging="360"/>
      </w:pPr>
      <w:rPr>
        <w:rFonts w:ascii="Wingdings" w:hAnsi="Wingdings"/>
      </w:rPr>
    </w:lvl>
    <w:lvl w:ilvl="6" w:tplc="26804AB0">
      <w:start w:val="1"/>
      <w:numFmt w:val="bullet"/>
      <w:lvlText w:val=""/>
      <w:lvlJc w:val="left"/>
      <w:pPr>
        <w:tabs>
          <w:tab w:val="num" w:pos="5040"/>
        </w:tabs>
        <w:ind w:left="5040" w:hanging="360"/>
      </w:pPr>
      <w:rPr>
        <w:rFonts w:ascii="Symbol" w:hAnsi="Symbol"/>
      </w:rPr>
    </w:lvl>
    <w:lvl w:ilvl="7" w:tplc="D298A3EC">
      <w:start w:val="1"/>
      <w:numFmt w:val="bullet"/>
      <w:lvlText w:val="o"/>
      <w:lvlJc w:val="left"/>
      <w:pPr>
        <w:tabs>
          <w:tab w:val="num" w:pos="5760"/>
        </w:tabs>
        <w:ind w:left="5760" w:hanging="360"/>
      </w:pPr>
      <w:rPr>
        <w:rFonts w:ascii="Courier New" w:hAnsi="Courier New"/>
      </w:rPr>
    </w:lvl>
    <w:lvl w:ilvl="8" w:tplc="3F4A4E5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7"/>
    <w:multiLevelType w:val="hybridMultilevel"/>
    <w:tmpl w:val="00000007"/>
    <w:lvl w:ilvl="0" w:tplc="CCCA1A46">
      <w:start w:val="1"/>
      <w:numFmt w:val="bullet"/>
      <w:lvlText w:val=""/>
      <w:lvlJc w:val="left"/>
      <w:pPr>
        <w:ind w:left="720" w:hanging="360"/>
      </w:pPr>
      <w:rPr>
        <w:rFonts w:ascii="Symbol" w:hAnsi="Symbol"/>
      </w:rPr>
    </w:lvl>
    <w:lvl w:ilvl="1" w:tplc="75EC8186">
      <w:start w:val="1"/>
      <w:numFmt w:val="bullet"/>
      <w:lvlText w:val="o"/>
      <w:lvlJc w:val="left"/>
      <w:pPr>
        <w:tabs>
          <w:tab w:val="num" w:pos="1440"/>
        </w:tabs>
        <w:ind w:left="1440" w:hanging="360"/>
      </w:pPr>
      <w:rPr>
        <w:rFonts w:ascii="Courier New" w:hAnsi="Courier New"/>
      </w:rPr>
    </w:lvl>
    <w:lvl w:ilvl="2" w:tplc="653C062A">
      <w:start w:val="1"/>
      <w:numFmt w:val="bullet"/>
      <w:lvlText w:val=""/>
      <w:lvlJc w:val="left"/>
      <w:pPr>
        <w:tabs>
          <w:tab w:val="num" w:pos="2160"/>
        </w:tabs>
        <w:ind w:left="2160" w:hanging="360"/>
      </w:pPr>
      <w:rPr>
        <w:rFonts w:ascii="Wingdings" w:hAnsi="Wingdings"/>
      </w:rPr>
    </w:lvl>
    <w:lvl w:ilvl="3" w:tplc="B3FC5E4A">
      <w:start w:val="1"/>
      <w:numFmt w:val="bullet"/>
      <w:lvlText w:val=""/>
      <w:lvlJc w:val="left"/>
      <w:pPr>
        <w:tabs>
          <w:tab w:val="num" w:pos="2880"/>
        </w:tabs>
        <w:ind w:left="2880" w:hanging="360"/>
      </w:pPr>
      <w:rPr>
        <w:rFonts w:ascii="Symbol" w:hAnsi="Symbol"/>
      </w:rPr>
    </w:lvl>
    <w:lvl w:ilvl="4" w:tplc="D9F06A60">
      <w:start w:val="1"/>
      <w:numFmt w:val="bullet"/>
      <w:lvlText w:val="o"/>
      <w:lvlJc w:val="left"/>
      <w:pPr>
        <w:tabs>
          <w:tab w:val="num" w:pos="3600"/>
        </w:tabs>
        <w:ind w:left="3600" w:hanging="360"/>
      </w:pPr>
      <w:rPr>
        <w:rFonts w:ascii="Courier New" w:hAnsi="Courier New"/>
      </w:rPr>
    </w:lvl>
    <w:lvl w:ilvl="5" w:tplc="6FC09392">
      <w:start w:val="1"/>
      <w:numFmt w:val="bullet"/>
      <w:lvlText w:val=""/>
      <w:lvlJc w:val="left"/>
      <w:pPr>
        <w:tabs>
          <w:tab w:val="num" w:pos="4320"/>
        </w:tabs>
        <w:ind w:left="4320" w:hanging="360"/>
      </w:pPr>
      <w:rPr>
        <w:rFonts w:ascii="Wingdings" w:hAnsi="Wingdings"/>
      </w:rPr>
    </w:lvl>
    <w:lvl w:ilvl="6" w:tplc="BAE0CDD4">
      <w:start w:val="1"/>
      <w:numFmt w:val="bullet"/>
      <w:lvlText w:val=""/>
      <w:lvlJc w:val="left"/>
      <w:pPr>
        <w:tabs>
          <w:tab w:val="num" w:pos="5040"/>
        </w:tabs>
        <w:ind w:left="5040" w:hanging="360"/>
      </w:pPr>
      <w:rPr>
        <w:rFonts w:ascii="Symbol" w:hAnsi="Symbol"/>
      </w:rPr>
    </w:lvl>
    <w:lvl w:ilvl="7" w:tplc="DC483106">
      <w:start w:val="1"/>
      <w:numFmt w:val="bullet"/>
      <w:lvlText w:val="o"/>
      <w:lvlJc w:val="left"/>
      <w:pPr>
        <w:tabs>
          <w:tab w:val="num" w:pos="5760"/>
        </w:tabs>
        <w:ind w:left="5760" w:hanging="360"/>
      </w:pPr>
      <w:rPr>
        <w:rFonts w:ascii="Courier New" w:hAnsi="Courier New"/>
      </w:rPr>
    </w:lvl>
    <w:lvl w:ilvl="8" w:tplc="05B2D190">
      <w:start w:val="1"/>
      <w:numFmt w:val="bullet"/>
      <w:lvlText w:val=""/>
      <w:lvlJc w:val="left"/>
      <w:pPr>
        <w:tabs>
          <w:tab w:val="num" w:pos="6480"/>
        </w:tabs>
        <w:ind w:left="6480" w:hanging="360"/>
      </w:pPr>
      <w:rPr>
        <w:rFonts w:ascii="Wingdings" w:hAnsi="Wingdings"/>
      </w:rPr>
    </w:lvl>
  </w:abstractNum>
  <w:abstractNum w:abstractNumId="8" w15:restartNumberingAfterBreak="0">
    <w:nsid w:val="00000008"/>
    <w:multiLevelType w:val="hybridMultilevel"/>
    <w:tmpl w:val="00000008"/>
    <w:lvl w:ilvl="0" w:tplc="3ECC9F8A">
      <w:start w:val="1"/>
      <w:numFmt w:val="bullet"/>
      <w:lvlText w:val=""/>
      <w:lvlJc w:val="left"/>
      <w:pPr>
        <w:ind w:left="720" w:hanging="360"/>
      </w:pPr>
      <w:rPr>
        <w:rFonts w:ascii="Symbol" w:hAnsi="Symbol"/>
      </w:rPr>
    </w:lvl>
    <w:lvl w:ilvl="1" w:tplc="F7483DBE">
      <w:start w:val="1"/>
      <w:numFmt w:val="bullet"/>
      <w:lvlText w:val="o"/>
      <w:lvlJc w:val="left"/>
      <w:pPr>
        <w:tabs>
          <w:tab w:val="num" w:pos="1440"/>
        </w:tabs>
        <w:ind w:left="1440" w:hanging="360"/>
      </w:pPr>
      <w:rPr>
        <w:rFonts w:ascii="Courier New" w:hAnsi="Courier New"/>
      </w:rPr>
    </w:lvl>
    <w:lvl w:ilvl="2" w:tplc="EBA4B69E">
      <w:start w:val="1"/>
      <w:numFmt w:val="bullet"/>
      <w:lvlText w:val=""/>
      <w:lvlJc w:val="left"/>
      <w:pPr>
        <w:tabs>
          <w:tab w:val="num" w:pos="2160"/>
        </w:tabs>
        <w:ind w:left="2160" w:hanging="360"/>
      </w:pPr>
      <w:rPr>
        <w:rFonts w:ascii="Wingdings" w:hAnsi="Wingdings"/>
      </w:rPr>
    </w:lvl>
    <w:lvl w:ilvl="3" w:tplc="7ED08A50">
      <w:start w:val="1"/>
      <w:numFmt w:val="bullet"/>
      <w:lvlText w:val=""/>
      <w:lvlJc w:val="left"/>
      <w:pPr>
        <w:tabs>
          <w:tab w:val="num" w:pos="2880"/>
        </w:tabs>
        <w:ind w:left="2880" w:hanging="360"/>
      </w:pPr>
      <w:rPr>
        <w:rFonts w:ascii="Symbol" w:hAnsi="Symbol"/>
      </w:rPr>
    </w:lvl>
    <w:lvl w:ilvl="4" w:tplc="9C6A10BA">
      <w:start w:val="1"/>
      <w:numFmt w:val="bullet"/>
      <w:lvlText w:val="o"/>
      <w:lvlJc w:val="left"/>
      <w:pPr>
        <w:tabs>
          <w:tab w:val="num" w:pos="3600"/>
        </w:tabs>
        <w:ind w:left="3600" w:hanging="360"/>
      </w:pPr>
      <w:rPr>
        <w:rFonts w:ascii="Courier New" w:hAnsi="Courier New"/>
      </w:rPr>
    </w:lvl>
    <w:lvl w:ilvl="5" w:tplc="EB4AF7DA">
      <w:start w:val="1"/>
      <w:numFmt w:val="bullet"/>
      <w:lvlText w:val=""/>
      <w:lvlJc w:val="left"/>
      <w:pPr>
        <w:tabs>
          <w:tab w:val="num" w:pos="4320"/>
        </w:tabs>
        <w:ind w:left="4320" w:hanging="360"/>
      </w:pPr>
      <w:rPr>
        <w:rFonts w:ascii="Wingdings" w:hAnsi="Wingdings"/>
      </w:rPr>
    </w:lvl>
    <w:lvl w:ilvl="6" w:tplc="2F3ED066">
      <w:start w:val="1"/>
      <w:numFmt w:val="bullet"/>
      <w:lvlText w:val=""/>
      <w:lvlJc w:val="left"/>
      <w:pPr>
        <w:tabs>
          <w:tab w:val="num" w:pos="5040"/>
        </w:tabs>
        <w:ind w:left="5040" w:hanging="360"/>
      </w:pPr>
      <w:rPr>
        <w:rFonts w:ascii="Symbol" w:hAnsi="Symbol"/>
      </w:rPr>
    </w:lvl>
    <w:lvl w:ilvl="7" w:tplc="823A94C0">
      <w:start w:val="1"/>
      <w:numFmt w:val="bullet"/>
      <w:lvlText w:val="o"/>
      <w:lvlJc w:val="left"/>
      <w:pPr>
        <w:tabs>
          <w:tab w:val="num" w:pos="5760"/>
        </w:tabs>
        <w:ind w:left="5760" w:hanging="360"/>
      </w:pPr>
      <w:rPr>
        <w:rFonts w:ascii="Courier New" w:hAnsi="Courier New"/>
      </w:rPr>
    </w:lvl>
    <w:lvl w:ilvl="8" w:tplc="2F4E1E54">
      <w:start w:val="1"/>
      <w:numFmt w:val="bullet"/>
      <w:lvlText w:val=""/>
      <w:lvlJc w:val="left"/>
      <w:pPr>
        <w:tabs>
          <w:tab w:val="num" w:pos="6480"/>
        </w:tabs>
        <w:ind w:left="6480" w:hanging="360"/>
      </w:pPr>
      <w:rPr>
        <w:rFonts w:ascii="Wingdings" w:hAnsi="Wingdings"/>
      </w:rPr>
    </w:lvl>
  </w:abstractNum>
  <w:abstractNum w:abstractNumId="9" w15:restartNumberingAfterBreak="0">
    <w:nsid w:val="1B831F3E"/>
    <w:multiLevelType w:val="hybridMultilevel"/>
    <w:tmpl w:val="DD14D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4E70C1"/>
    <w:multiLevelType w:val="hybridMultilevel"/>
    <w:tmpl w:val="5FBADAB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55225"/>
    <w:multiLevelType w:val="hybridMultilevel"/>
    <w:tmpl w:val="44E8D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4934FE"/>
    <w:multiLevelType w:val="multilevel"/>
    <w:tmpl w:val="63CCE7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891258643">
    <w:abstractNumId w:val="1"/>
  </w:num>
  <w:num w:numId="2" w16cid:durableId="101342947">
    <w:abstractNumId w:val="2"/>
  </w:num>
  <w:num w:numId="3" w16cid:durableId="339477685">
    <w:abstractNumId w:val="3"/>
  </w:num>
  <w:num w:numId="4" w16cid:durableId="980501607">
    <w:abstractNumId w:val="4"/>
  </w:num>
  <w:num w:numId="5" w16cid:durableId="1260796794">
    <w:abstractNumId w:val="5"/>
  </w:num>
  <w:num w:numId="6" w16cid:durableId="662441122">
    <w:abstractNumId w:val="6"/>
  </w:num>
  <w:num w:numId="7" w16cid:durableId="788469687">
    <w:abstractNumId w:val="7"/>
  </w:num>
  <w:num w:numId="8" w16cid:durableId="1491555118">
    <w:abstractNumId w:val="8"/>
  </w:num>
  <w:num w:numId="9" w16cid:durableId="1363358649">
    <w:abstractNumId w:val="12"/>
  </w:num>
  <w:num w:numId="10" w16cid:durableId="1822575052">
    <w:abstractNumId w:val="0"/>
  </w:num>
  <w:num w:numId="11" w16cid:durableId="1347438573">
    <w:abstractNumId w:val="9"/>
  </w:num>
  <w:num w:numId="12" w16cid:durableId="53889727">
    <w:abstractNumId w:val="11"/>
  </w:num>
  <w:num w:numId="13" w16cid:durableId="9228801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A6108"/>
    <w:rsid w:val="00044EE6"/>
    <w:rsid w:val="000B5062"/>
    <w:rsid w:val="000C2D4E"/>
    <w:rsid w:val="0012695F"/>
    <w:rsid w:val="00174378"/>
    <w:rsid w:val="001E5404"/>
    <w:rsid w:val="001F4A26"/>
    <w:rsid w:val="004038C6"/>
    <w:rsid w:val="00536007"/>
    <w:rsid w:val="00572FE5"/>
    <w:rsid w:val="0060329F"/>
    <w:rsid w:val="00611B70"/>
    <w:rsid w:val="006415F4"/>
    <w:rsid w:val="006A4C69"/>
    <w:rsid w:val="006D347B"/>
    <w:rsid w:val="007A54CC"/>
    <w:rsid w:val="007C4292"/>
    <w:rsid w:val="00834187"/>
    <w:rsid w:val="00A22383"/>
    <w:rsid w:val="00AD3AE4"/>
    <w:rsid w:val="00BE733B"/>
    <w:rsid w:val="00C239E8"/>
    <w:rsid w:val="00DA3077"/>
    <w:rsid w:val="00DA6108"/>
    <w:rsid w:val="00E72A72"/>
    <w:rsid w:val="00EB7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D4447B"/>
  <w15:docId w15:val="{868675AB-2EB0-41F5-B0D6-818BC09BD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dynamicbg">
    <w:name w:val="document_dynamicbg"/>
    <w:basedOn w:val="Normal"/>
  </w:style>
  <w:style w:type="character" w:customStyle="1" w:styleId="documentfirstparagraph">
    <w:name w:val="document_firstparagraph"/>
    <w:basedOn w:val="DefaultParagraphFont"/>
  </w:style>
  <w:style w:type="paragraph" w:customStyle="1" w:styleId="documentname">
    <w:name w:val="document_name"/>
    <w:basedOn w:val="Normal"/>
    <w:pPr>
      <w:pBdr>
        <w:top w:val="none" w:sz="0" w:space="7" w:color="auto"/>
        <w:bottom w:val="none" w:sz="0" w:space="4" w:color="auto"/>
      </w:pBdr>
      <w:spacing w:line="660" w:lineRule="atLeast"/>
    </w:pPr>
    <w:rPr>
      <w:rFonts w:ascii="Century Gothic" w:eastAsia="Century Gothic" w:hAnsi="Century Gothic" w:cs="Century Gothic"/>
      <w:b/>
      <w:bCs/>
      <w:sz w:val="56"/>
      <w:szCs w:val="56"/>
    </w:rPr>
  </w:style>
  <w:style w:type="character" w:customStyle="1" w:styleId="span">
    <w:name w:val="span"/>
    <w:basedOn w:val="DefaultParagraphFont"/>
    <w:rPr>
      <w:bdr w:val="none" w:sz="0" w:space="0" w:color="auto"/>
      <w:vertAlign w:val="baseline"/>
    </w:rPr>
  </w:style>
  <w:style w:type="table" w:customStyle="1" w:styleId="documentname-sec">
    <w:name w:val="document_name-sec"/>
    <w:basedOn w:val="TableNormal"/>
    <w:tblPr/>
  </w:style>
  <w:style w:type="character" w:customStyle="1" w:styleId="documentPARAGRAPHCNTC">
    <w:name w:val="document_PARAGRAPH_CNTC"/>
    <w:basedOn w:val="DefaultParagraphFont"/>
    <w:rPr>
      <w:rFonts w:ascii="Arial" w:eastAsia="Arial" w:hAnsi="Arial" w:cs="Arial"/>
    </w:rPr>
  </w:style>
  <w:style w:type="paragraph" w:customStyle="1" w:styleId="documentaddress">
    <w:name w:val="document_address"/>
    <w:basedOn w:val="Normal"/>
    <w:pPr>
      <w:spacing w:line="320" w:lineRule="atLeast"/>
    </w:pPr>
    <w:rPr>
      <w:sz w:val="20"/>
      <w:szCs w:val="20"/>
    </w:rPr>
  </w:style>
  <w:style w:type="paragraph" w:customStyle="1" w:styleId="documentpaddedline">
    <w:name w:val="document_paddedline"/>
    <w:basedOn w:val="Normal"/>
  </w:style>
  <w:style w:type="paragraph" w:customStyle="1" w:styleId="div">
    <w:name w:val="div"/>
    <w:basedOn w:val="Normal"/>
  </w:style>
  <w:style w:type="character" w:customStyle="1" w:styleId="documenticon-field">
    <w:name w:val="document_icon-field"/>
    <w:basedOn w:val="DefaultParagraphFont"/>
  </w:style>
  <w:style w:type="character" w:customStyle="1" w:styleId="documenticon-rowicon-svg">
    <w:name w:val="document_icon-row_icon-svg"/>
    <w:basedOn w:val="DefaultParagraphFont"/>
  </w:style>
  <w:style w:type="character" w:customStyle="1" w:styleId="documentico-txt">
    <w:name w:val="document_ico-txt"/>
    <w:basedOn w:val="DefaultParagraphFont"/>
  </w:style>
  <w:style w:type="character" w:customStyle="1" w:styleId="gap-btn-hidden">
    <w:name w:val="gap-btn-hidden"/>
    <w:basedOn w:val="DefaultParagraphFont"/>
    <w:rPr>
      <w:vanish/>
    </w:rPr>
  </w:style>
  <w:style w:type="table" w:customStyle="1" w:styleId="documentsection">
    <w:name w:val="document_section"/>
    <w:basedOn w:val="TableNormal"/>
    <w:tblPr/>
  </w:style>
  <w:style w:type="character" w:customStyle="1" w:styleId="documentheading">
    <w:name w:val="document_heading"/>
    <w:basedOn w:val="DefaultParagraphFont"/>
    <w:rPr>
      <w:rFonts w:ascii="Century Gothic" w:eastAsia="Century Gothic" w:hAnsi="Century Gothic" w:cs="Century Gothic"/>
    </w:rPr>
  </w:style>
  <w:style w:type="paragraph" w:customStyle="1" w:styleId="documentcntc-secsectionsection-gap">
    <w:name w:val="document_cntc-sec + section_section-gap"/>
    <w:basedOn w:val="Normal"/>
    <w:pPr>
      <w:spacing w:line="560" w:lineRule="atLeast"/>
    </w:pPr>
    <w:rPr>
      <w:sz w:val="56"/>
      <w:szCs w:val="56"/>
    </w:rPr>
  </w:style>
  <w:style w:type="paragraph" w:customStyle="1" w:styleId="documentsectiontitle">
    <w:name w:val="document_sectiontitle"/>
    <w:basedOn w:val="Normal"/>
    <w:pPr>
      <w:spacing w:line="280" w:lineRule="atLeast"/>
    </w:pPr>
    <w:rPr>
      <w:b/>
      <w:bCs/>
      <w:caps/>
      <w:sz w:val="20"/>
      <w:szCs w:val="20"/>
    </w:rPr>
  </w:style>
  <w:style w:type="paragraph" w:customStyle="1" w:styleId="documentheadingParagraph">
    <w:name w:val="document_heading Paragraph"/>
    <w:basedOn w:val="Normal"/>
    <w:rPr>
      <w:rFonts w:ascii="Century Gothic" w:eastAsia="Century Gothic" w:hAnsi="Century Gothic" w:cs="Century Gothic"/>
    </w:rPr>
  </w:style>
  <w:style w:type="character" w:customStyle="1" w:styleId="documentparagraph-wrapper">
    <w:name w:val="document_paragraph-wrapper"/>
    <w:basedOn w:val="DefaultParagraphFont"/>
    <w:rPr>
      <w:rFonts w:ascii="Arial" w:eastAsia="Arial" w:hAnsi="Arial" w:cs="Arial"/>
    </w:rPr>
  </w:style>
  <w:style w:type="paragraph" w:customStyle="1" w:styleId="documentfirstparagraphParagraph">
    <w:name w:val="document_firstparagraph Paragraph"/>
    <w:basedOn w:val="Normal"/>
  </w:style>
  <w:style w:type="paragraph" w:customStyle="1" w:styleId="p">
    <w:name w:val="p"/>
    <w:basedOn w:val="Normal"/>
  </w:style>
  <w:style w:type="table" w:customStyle="1" w:styleId="documentcntc-secsection">
    <w:name w:val="document_cntc-sec + section"/>
    <w:basedOn w:val="TableNormal"/>
    <w:tblPr/>
  </w:style>
  <w:style w:type="paragraph" w:customStyle="1" w:styleId="documentsection-gap">
    <w:name w:val="document_section-gap"/>
    <w:basedOn w:val="Normal"/>
    <w:pPr>
      <w:spacing w:line="340" w:lineRule="atLeast"/>
    </w:pPr>
    <w:rPr>
      <w:sz w:val="34"/>
      <w:szCs w:val="34"/>
    </w:rPr>
  </w:style>
  <w:style w:type="character" w:customStyle="1" w:styleId="documentskillpaddedline">
    <w:name w:val="document_skill_paddedline"/>
    <w:basedOn w:val="DefaultParagraphFont"/>
  </w:style>
  <w:style w:type="paragraph" w:customStyle="1" w:styleId="documentskillpaddedlineParagraph">
    <w:name w:val="document_skill_paddedline Paragraph"/>
    <w:basedOn w:val="Normal"/>
  </w:style>
  <w:style w:type="character" w:customStyle="1" w:styleId="documentskillpaddedlinenth-last-child1">
    <w:name w:val="document_skill_paddedline_nth-last-child(1)"/>
    <w:basedOn w:val="DefaultParagraphFont"/>
  </w:style>
  <w:style w:type="paragraph" w:customStyle="1" w:styleId="documentskillpaddedlinenth-last-child1Paragraph">
    <w:name w:val="document_skill_paddedline_nth-last-child(1) Paragraph"/>
    <w:basedOn w:val="Normal"/>
  </w:style>
  <w:style w:type="table" w:customStyle="1" w:styleId="documentskill">
    <w:name w:val="document_skill"/>
    <w:basedOn w:val="TableNormal"/>
    <w:tblPr/>
  </w:style>
  <w:style w:type="paragraph" w:customStyle="1" w:styleId="documentfirstparagraphparagraph-gap">
    <w:name w:val="document_firstparagraph_paragraph-gap"/>
    <w:basedOn w:val="Normal"/>
    <w:rPr>
      <w:vanish/>
    </w:rPr>
  </w:style>
  <w:style w:type="character" w:customStyle="1" w:styleId="documentcell-large">
    <w:name w:val="document_cell-large"/>
    <w:basedOn w:val="DefaultParagraphFont"/>
  </w:style>
  <w:style w:type="paragraph" w:customStyle="1" w:styleId="documenttxt-bold">
    <w:name w:val="document_txt-bold"/>
    <w:basedOn w:val="Normal"/>
    <w:rPr>
      <w:b/>
      <w:bCs/>
    </w:rPr>
  </w:style>
  <w:style w:type="paragraph" w:customStyle="1" w:styleId="documentdisp-block">
    <w:name w:val="document_disp-block"/>
    <w:basedOn w:val="Normal"/>
  </w:style>
  <w:style w:type="character" w:customStyle="1" w:styleId="documentcompany-name">
    <w:name w:val="document_company-name"/>
    <w:basedOn w:val="DefaultParagraphFont"/>
    <w:rPr>
      <w:i w:val="0"/>
      <w:iCs w:val="0"/>
    </w:rPr>
  </w:style>
  <w:style w:type="character" w:customStyle="1" w:styleId="documenttxt-italic">
    <w:name w:val="document_txt-italic"/>
    <w:basedOn w:val="DefaultParagraphFont"/>
    <w:rPr>
      <w:i/>
      <w:iCs/>
    </w:rPr>
  </w:style>
  <w:style w:type="paragraph" w:customStyle="1" w:styleId="documentcell-largeParagraph">
    <w:name w:val="document_cell-large Paragraph"/>
    <w:basedOn w:val="Normal"/>
  </w:style>
  <w:style w:type="character" w:customStyle="1" w:styleId="documentcell-small">
    <w:name w:val="document_cell-small"/>
    <w:basedOn w:val="DefaultParagraphFont"/>
  </w:style>
  <w:style w:type="paragraph" w:customStyle="1" w:styleId="documentalign-right">
    <w:name w:val="document_align-right"/>
    <w:basedOn w:val="Normal"/>
    <w:pPr>
      <w:jc w:val="right"/>
    </w:pPr>
  </w:style>
  <w:style w:type="table" w:customStyle="1" w:styleId="documenttable">
    <w:name w:val="document_table"/>
    <w:basedOn w:val="TableNormal"/>
    <w:tblPr/>
  </w:style>
  <w:style w:type="paragraph" w:customStyle="1" w:styleId="documentsectionparagraphsinglecolumnexpr-educ-gap">
    <w:name w:val="document_section_paragraph_singlecolumn_expr-educ-gap"/>
    <w:basedOn w:val="Normal"/>
    <w:rPr>
      <w:sz w:val="16"/>
      <w:szCs w:val="16"/>
    </w:rPr>
  </w:style>
  <w:style w:type="paragraph" w:customStyle="1" w:styleId="li">
    <w:name w:val="li"/>
    <w:basedOn w:val="Normal"/>
  </w:style>
  <w:style w:type="character" w:customStyle="1" w:styleId="Strong1">
    <w:name w:val="Strong1"/>
    <w:basedOn w:val="DefaultParagraphFont"/>
    <w:rPr>
      <w:bdr w:val="none" w:sz="0" w:space="0" w:color="auto"/>
      <w:vertAlign w:val="baseline"/>
    </w:rPr>
  </w:style>
  <w:style w:type="paragraph" w:customStyle="1" w:styleId="documentparagraph-gap">
    <w:name w:val="document_paragraph-gap"/>
    <w:basedOn w:val="Normal"/>
    <w:pPr>
      <w:spacing w:line="280" w:lineRule="atLeast"/>
    </w:pPr>
    <w:rPr>
      <w:sz w:val="28"/>
      <w:szCs w:val="28"/>
    </w:rPr>
  </w:style>
  <w:style w:type="character" w:customStyle="1" w:styleId="documenttxt-boldCharacter">
    <w:name w:val="document_txt-bold Character"/>
    <w:basedOn w:val="DefaultParagraphFont"/>
    <w:rPr>
      <w:b/>
      <w:bCs/>
    </w:rPr>
  </w:style>
  <w:style w:type="paragraph" w:customStyle="1" w:styleId="documenttxt-italicParagraph">
    <w:name w:val="document_txt-italic Paragraph"/>
    <w:basedOn w:val="Normal"/>
    <w:rPr>
      <w:i/>
      <w:iCs/>
    </w:rPr>
  </w:style>
  <w:style w:type="character" w:customStyle="1" w:styleId="documentlangSecparagraph">
    <w:name w:val="document_langSec_paragraph"/>
    <w:basedOn w:val="DefaultParagraphFont"/>
  </w:style>
  <w:style w:type="paragraph" w:customStyle="1" w:styleId="documentlangSecsinglecolumn">
    <w:name w:val="document_langSec_singlecolumn"/>
    <w:basedOn w:val="Normal"/>
  </w:style>
  <w:style w:type="character" w:customStyle="1" w:styleId="documentlangSecfieldany">
    <w:name w:val="document_langSec_field_any"/>
    <w:basedOn w:val="DefaultParagraphFont"/>
  </w:style>
  <w:style w:type="paragraph" w:customStyle="1" w:styleId="documentsliced-rect">
    <w:name w:val="document_sliced-rect"/>
    <w:basedOn w:val="Normal"/>
    <w:pPr>
      <w:spacing w:line="200" w:lineRule="atLeast"/>
    </w:pPr>
  </w:style>
  <w:style w:type="character" w:customStyle="1" w:styleId="documentsliced-rectCharacter">
    <w:name w:val="document_sliced-rect Character"/>
    <w:basedOn w:val="DefaultParagraphFont"/>
  </w:style>
  <w:style w:type="character" w:customStyle="1" w:styleId="divCharacter">
    <w:name w:val="div Character"/>
    <w:basedOn w:val="DefaultParagraphFont"/>
    <w:rPr>
      <w:bdr w:val="none" w:sz="0" w:space="0" w:color="auto"/>
      <w:vertAlign w:val="baseline"/>
    </w:rPr>
  </w:style>
  <w:style w:type="table" w:customStyle="1" w:styleId="documentlangSeclnggparatable">
    <w:name w:val="document_langSec_lnggparatable"/>
    <w:basedOn w:val="TableNormal"/>
    <w:tblPr/>
  </w:style>
  <w:style w:type="paragraph" w:styleId="ListBullet">
    <w:name w:val="List Bullet"/>
    <w:basedOn w:val="Normal"/>
    <w:uiPriority w:val="99"/>
    <w:unhideWhenUsed/>
    <w:rsid w:val="00DA3077"/>
    <w:pPr>
      <w:numPr>
        <w:numId w:val="10"/>
      </w:numPr>
      <w:tabs>
        <w:tab w:val="clear" w:pos="360"/>
      </w:tabs>
      <w:spacing w:after="200" w:line="276" w:lineRule="auto"/>
      <w:ind w:left="0" w:firstLine="0"/>
      <w:contextualSpacing/>
      <w:textAlignment w:val="auto"/>
    </w:pPr>
    <w:rPr>
      <w:rFonts w:asciiTheme="minorHAnsi" w:eastAsiaTheme="minorEastAsia" w:hAnsiTheme="minorHAnsi" w:cstheme="minorBidi"/>
      <w:sz w:val="22"/>
      <w:szCs w:val="22"/>
    </w:rPr>
  </w:style>
  <w:style w:type="paragraph" w:styleId="NormalWeb">
    <w:name w:val="Normal (Web)"/>
    <w:basedOn w:val="Normal"/>
    <w:uiPriority w:val="99"/>
    <w:unhideWhenUsed/>
    <w:rsid w:val="00044EE6"/>
    <w:pPr>
      <w:spacing w:before="100" w:beforeAutospacing="1" w:after="100" w:afterAutospacing="1" w:line="240" w:lineRule="auto"/>
      <w:textAlignment w:val="auto"/>
    </w:pPr>
  </w:style>
  <w:style w:type="character" w:styleId="Strong">
    <w:name w:val="Strong"/>
    <w:basedOn w:val="DefaultParagraphFont"/>
    <w:uiPriority w:val="22"/>
    <w:qFormat/>
    <w:rsid w:val="00044E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Deepa Chaudhuri</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 Chaudhuri</dc:title>
  <cp:lastModifiedBy>Deepa Chaudhuri</cp:lastModifiedBy>
  <cp:revision>12</cp:revision>
  <cp:lastPrinted>2026-02-02T02:35:00Z</cp:lastPrinted>
  <dcterms:created xsi:type="dcterms:W3CDTF">2025-02-03T01:07:00Z</dcterms:created>
  <dcterms:modified xsi:type="dcterms:W3CDTF">2026-02-02T02:40:00Z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13edcbce-fa2c-450d-90ae-110849ff6b41</vt:lpwstr>
  </property>
  <property fmtid="{D5CDD505-2E9C-101B-9397-08002B2CF9AE}" pid="3" name="x1ye=0">
    <vt:lpwstr>jGUAAB+LCAAAAAAABAAUmzW240AURBekQEyhmJmVWczMq58/kZ3YOu5+VXWrJcMkgeIoAREUSmAiRqIkj/MigaMsRAoQw2Mox/3yWug3iJhqNx+0MSGvD7NhSiCQ2BzX/Cm4cWJYqZh3d6U9R/ogLaMRapeP0YaGuah1Z+4Q2Np+YQVI3Pjp3guckFkSXvxTZVXmk3ieK/Z68YmWDT189ziMrlBgiGEIzaPZ7bl0EOfIAS2MtJsOhfQOR+zyUBE</vt:lpwstr>
  </property>
  <property fmtid="{D5CDD505-2E9C-101B-9397-08002B2CF9AE}" pid="4" name="x1ye=1">
    <vt:lpwstr>eZvigJvm7z0CXOvaWkvmLbVsBxTDjcdnhx+YOXEf+giSGRkjNbUpTL2D/VSLlyRlRoiTchsVuhtf8Qot7yVIIeLER00N+RaiJRh5WQNJzTH2ZLJb0Vmn42CxEU/ggmj207tEBGQMNhV6FNYXKNtOMoEiAm0PANUybi05fTQDBOe3jUlugDPwSMC6xmZWd6WpOhidRhG6Yp6hjrYUi05EtPoAMDJEjCU/1wCjZR5zfPcBb1u0cLKO/31B5ascCSZ</vt:lpwstr>
  </property>
  <property fmtid="{D5CDD505-2E9C-101B-9397-08002B2CF9AE}" pid="5" name="x1ye=10">
    <vt:lpwstr>eg1hP9nFNwJq8cdk0PFJzX8g+EzGWlCzBaTaY2e3yM/M48YcvCfTh3bEQDL/7If5EGaFgL97RYNKPRU3324kM+5e8W4Yf3VEKyoqT3jcMezducVKtEbqBs29Wa/G6YItRhmeax6iQLZKB15nr6fpfH6dAh9y8S7JEY1GbWybl7qVx1xCjI+pgdrBsiVUwdIMsHRLK/sYsxqf0Cic33khQBbY/HYoR+pd3HlQlvKZoIRoSHnrzoM/9pCJ8Kd2wJE</vt:lpwstr>
  </property>
  <property fmtid="{D5CDD505-2E9C-101B-9397-08002B2CF9AE}" pid="6" name="x1ye=100">
    <vt:lpwstr>2Zeb8a2yzhx8Gh9PozEvdDaS3qVrFuMD/mL8jGekB1vaRB4FLzPwysrc/f2w15QLe4RlKR91Bujx9hDR9NJhnwKZQsUN902oBomJzL9/XVjtJnmJQOUIc1hMPnnhVNIbO6xx/7rhEA7tBDmEXQ77qVlBWlz78G3Tv99GCIw61TuwQxPgU55csPafpWaz30+SzIiW2i+W4pFyAkFY0dkZ58EAu296WAVyrcIEg5gqch4tkrfYf1F0ADnCd5vLjKb</vt:lpwstr>
  </property>
  <property fmtid="{D5CDD505-2E9C-101B-9397-08002B2CF9AE}" pid="7" name="x1ye=101">
    <vt:lpwstr>a5BkT+5o1zHySR+aXnphfTlu8vvB2ZJFRkQV6pDhoWmV+moMk5sPSZCIQx3TW66tA4BuOPALB8R26n1fUo+O+FJXy/bn8eZN5NBCif1VW0hptXU5n1deKLX4SptOuhLECCMVrygk58c1+4Cag8akbMa0uZida8ptDL+/p0TII5tOhus9p1ERYy4odpGNrFDZIqavXYfk5nQXmAp2M+5WitGjmYl/a1y5NTepgEFa/AdZ1suUbmeR0AtGcS8FWCX</vt:lpwstr>
  </property>
  <property fmtid="{D5CDD505-2E9C-101B-9397-08002B2CF9AE}" pid="8" name="x1ye=102">
    <vt:lpwstr>786C8rhbEHE+wi3yHXRais+fq1Y1rkpwswnPnUBPOEiabeNBXvaTfE31rvt74hW1zyvV85yfaSXuGI0JxSLrtpDve+LZy4A9zol2PvAr4NTT/vUyOy+XzyH+fvCdkzByXwFcAZpIaL33c8B3ZeadI959PKeddPCgr31RDCy6gCmXYsWrIU6zdflmJBqCvbBM29VekP1/kuaFGHUdcGil8/ncTFK8tI4bN09ELd4L/HC4HLslEtmC97ij/j4ocoz</vt:lpwstr>
  </property>
  <property fmtid="{D5CDD505-2E9C-101B-9397-08002B2CF9AE}" pid="9" name="x1ye=103">
    <vt:lpwstr>0fNCP77DzYrUsOMZQAA</vt:lpwstr>
  </property>
  <property fmtid="{D5CDD505-2E9C-101B-9397-08002B2CF9AE}" pid="10" name="x1ye=11">
    <vt:lpwstr>hinaakJf/LUUyf/owRzLMjuxgIxcl7GPqoUhB1CRFccQQwSSZURnyJZc4VN5x0H/yWq8fyFv4uQCb7TZu8u4NB+f9RDFtS08XT9qh0vbHJXXLGVlrNpaJOREEDhWlfUk9otAE/m1zAjeid2pK8t+l+dRsxwLKByoO0XmQ49SKpocMXlB95FYnVeDPrps3296KE4m2hAOhkGS/cqkF+7ZINXSmptNt5GjZMakUzUj01fv8nWmT9iEQUuo/H1GmZv</vt:lpwstr>
  </property>
  <property fmtid="{D5CDD505-2E9C-101B-9397-08002B2CF9AE}" pid="11" name="x1ye=12">
    <vt:lpwstr>C5/IR95Yr1fsh4tKr6gkBW0+JY08GR+nSWP6NDBeKgecsVvvKWwqb0D2rCsZmXd9k8jb76h98MYQCL8pKv21jrA8nVRyZGfeUumyD81AXct2QL63eU8pdOEnQAvCNyNYHfgTxHnQfikhmgdClD8D2qnsACAcglDguY94YyqlBtK29DLraOJvjO5cX1u/Ia9LfgGs3/PDhpLwD7YOLvwh4Mmcd6gs2x8UFgB/d/44aniqc8VagRjv01JGRke7Nip</vt:lpwstr>
  </property>
  <property fmtid="{D5CDD505-2E9C-101B-9397-08002B2CF9AE}" pid="12" name="x1ye=13">
    <vt:lpwstr>fJ0tgpvEvKSdKqD6s5gPWfErM+APkESRg9e0drA5g0f5BLpOsGikjU54f6gHubKGYHncNffo2+/7F9TPAoPnXKjzYD2dyqYy3jvy5DZFaWl9yohBlS4rHkz1bZZNZDC35kd61pMwAvrjfhbCFqrCqVjPeRJzwNIwy3AEJiCiCQqGkoy6TWe8eWXsM04mM3UY2TeJ/DH55LfcT+fjn1BXP3Ln8DSCcArUFkJ03ItI6a0EzxI80CgJNsM4dD0Ins+</vt:lpwstr>
  </property>
  <property fmtid="{D5CDD505-2E9C-101B-9397-08002B2CF9AE}" pid="13" name="x1ye=14">
    <vt:lpwstr>tFr5u3vJKZKpMVktezQzGo802n8f1IdusXLR81BPAo+QeBTdSVlPJc8h8nb1Tn3nB4FqIdZJgVqDrzV/EqfFl8VKPA4JrMKD313ep95fzZ58PS3IhuSf4F36YABMI8rQDsnibS6I/8dZUzHYdUM7460cs5YYX/vWEkXydWv8VmYpmuYca8F3Eh6kKHgBFOKtvbW8jBEJgLSj1NUm0jVNfsTgMMMB0siVNOkhjkxNfYC98rh+RCiabN0ZF+z4yDf</vt:lpwstr>
  </property>
  <property fmtid="{D5CDD505-2E9C-101B-9397-08002B2CF9AE}" pid="14" name="x1ye=15">
    <vt:lpwstr>ArzJ8/Sc0zDYyo6D0VUdg6DtJR5+CHslwaJ5fFZ6vUNtUAophV7JH12UaafVNHcJ4ecF61puS6fzT5MqMgTTiVkSYMc9U1/pqpj8mbDi7edaP63Rrh1h2Ym/W2Y6RGagAES6l8X2mUCsCoRup38tRhSRKkkNwGSlrgdGNyAmvv5Sdx/7s+oPl4GsybrjpQGqNCT5zm7e8UVzEw0AbOnLRPqR9erooKawubaLsQL0L4V+HLcAGE0LmfnXErA8d5z</vt:lpwstr>
  </property>
  <property fmtid="{D5CDD505-2E9C-101B-9397-08002B2CF9AE}" pid="15" name="x1ye=16">
    <vt:lpwstr>UmubG1q5GHdBSRB8K9ILC3ArKH4/f1isekIFQ+wHDDKc1PRTLiCwoFCAVt8wN0meDf7Yt+TXcdOHo9iKQwk9ObbXEslygrW9GF5x6/OCRqleq0IKbY0yipadBAY0WwiympwTJZ73vr3I/GgadbdRi5o1gW9aPx61A58k6G8WDvpp+oafJB9/CDbwnG7YeK5Mei62PFIV4dn/feNpxq+MvOYbzlDE0ILHqDWEfwlYOI4/NyVaj5z3+VcGRfXdIqW</vt:lpwstr>
  </property>
  <property fmtid="{D5CDD505-2E9C-101B-9397-08002B2CF9AE}" pid="16" name="x1ye=17">
    <vt:lpwstr>3/ZEnqTcn1MWFytQ/IT+oTkyuOYyHiaMHtLZX/3y0B3ZhW4BX5+Bh926453FtkWwOkPAl+b20ljOsulPCCQAeYE+nL+GJzCpvgIuB6ErvuAMqysks0k76Ra6cyDIcPvU1/KNYbbAXV9dguIkw5X5ul2DW8jRUDzgGHX3K7JW/PtsBuZjKiNgbHbF/TbT3a4cGwR+FicWFYm3ghlTv5gwqDHiH2ZdLuAVyHzaAV0mFdyZtrMHQZQ0DtF1KK75uAV</vt:lpwstr>
  </property>
  <property fmtid="{D5CDD505-2E9C-101B-9397-08002B2CF9AE}" pid="17" name="x1ye=18">
    <vt:lpwstr>l3vnVsTNnNJsjKbyiGz+viFU5ACjZZNe2vth5+WVP//eNfy5+c2Iy5ENqBLZAOF1pbNMA0Zx0zoM5hx6buy7MzK9yukTG0AliqVIHxtEML2BxHf5d+bP2sdx5FaLLOhPkqcTNru/IhwZTbvAyIGNJjsC+rIaKQiIBnQ2nNyfSLjCLNj4mxO72K/raAy6D+Lqbk/sQARH6At/cNI2BgnQbLRiBbASREpGcLSrM+exnaNrHCFAixD1JV0KRQaXCg+</vt:lpwstr>
  </property>
  <property fmtid="{D5CDD505-2E9C-101B-9397-08002B2CF9AE}" pid="18" name="x1ye=19">
    <vt:lpwstr>yUoKTnXGdzlr7bbsP2TIM0duEOGPIfa5m91WiSY8QANbk/71kYm0SYUAjGJZ31TUA5odwMngwi16LDEC7aMxDVpZtsVYXC43mzRQMKTWZraJmV7Joq7Hdepdf5s/IH57T+j0pn4foSmudOlPGT+Yh4c9i+G/XJZ88kdKqzD86Mnmyob8kvhQA9HvDRUyccKJjXV4vw42EvVuwsUsK6NsJlzZ1T0Lwenyg94IDyadlcSYOpaiZlW+AcOqXWuiJjj</vt:lpwstr>
  </property>
  <property fmtid="{D5CDD505-2E9C-101B-9397-08002B2CF9AE}" pid="19" name="x1ye=2">
    <vt:lpwstr>nDmNaig8aPYBDyc+A6DUYSQ0DkQpfEurFy1rUrZOCO7KfRrg878dXwF5IDNK8WB8AOG4+Gzh+3+BTucrfhFcscHEmwa7J+TfNbnjZsDW4sHSFOp4r1lg0gf4pIkE6sLlYxw2BQs1jWRce8ihncRQqLek1Xkuu3OQIYJjpseswZ+RIbB5htvhMSV8h+FIZiDt0xz/XKulmvjiSWQB/QazbmRPkymKzfSNUdT7kLFuCwYJcoyEH5jtUQESEbI8jci</vt:lpwstr>
  </property>
  <property fmtid="{D5CDD505-2E9C-101B-9397-08002B2CF9AE}" pid="20" name="x1ye=20">
    <vt:lpwstr>2JLP93Xjki1X8xAuQ/2Z3yp5u0GkyDSyzI5uDEBPSWyQBfT8eUFaveXJfjXNzRLSVl31NKjFNMKXnzqf1MaMbD2ZsL5Q+8KQ7BQA/EDrr0WvScx5haaeUUSc6NYKoLsThkx6cI+ZP04mgLEaQTkpdlJRyz6h0wWqlNeUgMNtHnPDfP07reUXU03pIkGVElOF4pGyqXFBnntmLWSYBElDngR890CZr7K+zojA2LZz7SEd+T2lyg6aZRh/8RwPDv4</vt:lpwstr>
  </property>
  <property fmtid="{D5CDD505-2E9C-101B-9397-08002B2CF9AE}" pid="21" name="x1ye=21">
    <vt:lpwstr>ZLAHFSKq8uwcXU3XQ5N5PFcpCEZebBgMyXZrfN4O/Iy/79hgJQXidCODfP84JudLanu+UATfsIMN4KVAHzCtAnF/PdyCgvADxQ8w3k15tblhm2wkFlHcMZGIthRiYaFBzsM09RDrUM7vevSXzHtMnFQuRRH+MjZbNVYxshfw0YFJMq0WOJFIR5Db+gAY1UA99R1ALn6Jaa1Ytb6Z86beVrIl5To+hRyfRhlrg9HtQ98si36sUNty8PjOVu6/dK0</vt:lpwstr>
  </property>
  <property fmtid="{D5CDD505-2E9C-101B-9397-08002B2CF9AE}" pid="22" name="x1ye=22">
    <vt:lpwstr>u9ei3LtEd2nzcgePtJazSwi5bDl2cwiEJ80gKRivlrijTFNjKpJ8Bkt2CFOkBEg7ihOFtKqLTukUi0Vjl4U90vvmceLZb+UJlL42H3RsuoOE3YlagaDVf221kqnffATz/glBeMJr6lGHYy0+htLUch336ID6Uaf8yhwVLOIwXADHSyvYWmGfDO75/rkjG6r+NWeF6vj35iQAb918OzyRCLexchFqGjsNS8qfGTn8HmR9sZf8THeBZETccZc4sgD</vt:lpwstr>
  </property>
  <property fmtid="{D5CDD505-2E9C-101B-9397-08002B2CF9AE}" pid="23" name="x1ye=23">
    <vt:lpwstr>RklvAjiPQIwzV5HnGOOyG6G17dgpR6sU8WewpdpZE/HVQE17rOfy9Z6Q/N83Fipge8zAn7vz5N04W01YqjApDJiypP4un+gWxoDSaVugtAQf3xCTyhbXSACqvVtJZUfXPWbAVjP8jvIx7vuJZnTOAi6y9J7/uhPdnryvORm21RNVyNGTeay7Jo0sgG6uP4xaRSlJrL08kU+ob/YZxZMhvuSBOktvudjfaQnTH7gmUZXiT+aRvPJOmJmVj0Lh/sC</vt:lpwstr>
  </property>
  <property fmtid="{D5CDD505-2E9C-101B-9397-08002B2CF9AE}" pid="24" name="x1ye=24">
    <vt:lpwstr>JC2t2JuuZuUU3n0IkmCVYa+YxRKeckZZeQRvT1G3Fskg1FF14KUzyC776BGsLUgvE+fPKQD7nllcJbQJfz8OdbgEfdHD/fJJAmoiM3iQ1pkJAOEGxsZBzv4Kz1+xj0KMesHASsIIf6sf/kdyLrf8yHBasNWG50ygxZdBvXUKam9MI6wAF5Sv0tq8a2Rm1nofgSveyNfjmz0UyYi1nlrymO72Miex9zlvKfNnTMQ8IEru6bw1aTgFUvrKfg+VLuv</vt:lpwstr>
  </property>
  <property fmtid="{D5CDD505-2E9C-101B-9397-08002B2CF9AE}" pid="25" name="x1ye=25">
    <vt:lpwstr>Jx5FDMSkcH6PHLca8iDVyBT/FxlOMNbk00222d7O8FE3BzK6yS9aOxuxMRbjq8TNM8RuQXWC3oH9MY4smmjLa+d4BSwx+qXXHrEjweqLhYKG6l7Px0RSvK9+Q2WR0ainSekUR/4pMzLuQ3IeTpEZuSuw8TTPBXS0IpZiMPcLOs1xawYBKesA1ksHsCMfS/mq0g0Cc+THyp2CBXB/rRqM7ovIMsQUw4yYEGLKcN5/8HoSvP8BGyZespzDoCKNCZH</vt:lpwstr>
  </property>
  <property fmtid="{D5CDD505-2E9C-101B-9397-08002B2CF9AE}" pid="26" name="x1ye=26">
    <vt:lpwstr>FR9ketAM3j5UWLSScC7lYiAZfsSkDXiNZbS/VnwPuGkZ7wnvcUnJqdWvv6yM1um8YRVnajUqcmFUTHSbJYuBqL6r/8KHB1N1LNG5uddTSk7z8urTN06EDWszF55pzphy0yuUqFfIpHD54/9DW1/nlamy794Z5/U9LKLhK+2bU3+bSBtaXw+LEth7JHO4uyUZwMKwMCTj7HgDlzcmkP0DGPeBj/9sJhlIfS/WYCDZbr2RlMMFCcq6DFEbmmpLK9Q</vt:lpwstr>
  </property>
  <property fmtid="{D5CDD505-2E9C-101B-9397-08002B2CF9AE}" pid="27" name="x1ye=27">
    <vt:lpwstr>qi6Uvy6GM0Kn1FW6g2SwKRm3GzEu0FuVUGzm6mLaSMwZ71zit/LHQ2NVnHHKZlabIV63KBte6yGqWAxEKZdeUDXRX/GpBBEiwt17Cm6FuDK0jLOGt49xY++lrQLeHaM/nDoYk6aMwRlUzv4Wb9yPGc9j1vYVuLgMUq40r0756UEwegbDuZVt7hULzkrRyUJtxXKc9CzjpxrThEcyALl6/K6HGH91Sl59IJ8SUSzlNr64f1BURWdahZnhsZPf12j</vt:lpwstr>
  </property>
  <property fmtid="{D5CDD505-2E9C-101B-9397-08002B2CF9AE}" pid="28" name="x1ye=28">
    <vt:lpwstr>j8SwlWoQ1rgZ+SEN5rmtq3NBSvAWcNgYja3GmIJysdlrGTxjYt96auqdG7Ab5+qYJhTAIMi/qW1yFc1MNEEJFgTDFSZAm4I5/NdWSSwI7m32DcDSzOao+DxtT/LlpEz/aPHPFDisSP+C2ZZoaJ4+C1umEMfPwuv+RP/cwdX7/X3MvEr17fuAHvRdPf3AwR0VoMbusjKN0iR6/29ewSoBJkve1aq2R62vTUTO90bH1WWhSngC/s2tjFsT97VSBR4</vt:lpwstr>
  </property>
  <property fmtid="{D5CDD505-2E9C-101B-9397-08002B2CF9AE}" pid="29" name="x1ye=29">
    <vt:lpwstr>eOk8pITxlt70aAdGzSuLvkP7NhGUlGrcFuy0D1esg2aEtV00UH/09uw6OUpuSNN5S6h23zSs35OYZ+dd2fyAThPR91BgSBPJOH0XGlPb1V/xFRX7DM15oRFO9bqHyDFTAA4zdv/woNqG5BIkqsHBcN6LQ3JC/DLfotC+SQFganhCx+N9a9d3m1FLYo8IZifnEplcql8VC1lNJJsPD7OeUrHseKQxBGDA3eS2Wkc4p+WuOMyYIZdZ7YUkf6n8T/J</vt:lpwstr>
  </property>
  <property fmtid="{D5CDD505-2E9C-101B-9397-08002B2CF9AE}" pid="30" name="x1ye=3">
    <vt:lpwstr>02qCop494ov+g0XTpIoE2+AH7qvpDtj2j5LlhSje+sWERx7X1LiQjVjX1io34dTIa0AiW+BLnqYVJBUHG8nspm5N3FrGGFVViPbmujAMD64OukDf0yhiaZCagPzeG0mDOX8cic9wrCFCEnzl6gdResQNqTloi+Z5jxj/iMl3nmC1sCWGwBH1RkNDPE9Et7PoXdlr4tpHE/FCP9gAAmIMjce9YhJf5haiBBjoQox8rWqyLAhmcRZ1FeNjFhi0rOC</vt:lpwstr>
  </property>
  <property fmtid="{D5CDD505-2E9C-101B-9397-08002B2CF9AE}" pid="31" name="x1ye=30">
    <vt:lpwstr>fFc271I6cwk/8HShzD+3l/oY0mZ+WvJaBK2r1iUvFSCEDVSM1MB0Xr6cWqaNU7sCrtpkWh9eYgWWKrT2v9gqAhCFVtKGNFnEs8tnbW8Cut+hpLFaxhJNL1L5wywfvlEEFmh6cyv4Tmdn+HNdAPXVxOA0grMNAlFHaYAvLaCRW/sD9Qf76fUUp/U+hBffKGrmtlIePGDyXB79ekhJ+gsvRrDE/mC/b9OlTRcgP4Y7J5SMqJ3UUfCMtX+lpv8ikYN</vt:lpwstr>
  </property>
  <property fmtid="{D5CDD505-2E9C-101B-9397-08002B2CF9AE}" pid="32" name="x1ye=31">
    <vt:lpwstr>UjiDAzk7/rzXyw4L5IVueZqUOWVw6DhvoKoS1XUz9bkaGiC4bDnpqWYpOOWMfrmGBxl4/kXbG2SqsPmjVrPJlICo4WpLu0A1hxCrQG3NbCfD2Y/uPtfz6acFffVZkC1Mzk71GBQ+hx7gZolnBxHHqpTTwQCT1iyhnPnLftRDx7HF9ni9qrVctsB9Qy3NO8ZCThIGpagGamCJYNLMEFki+jncTgC6FnrlFIgJ1vedCMrt1CGgBF1eCs+mrhkeTib</vt:lpwstr>
  </property>
  <property fmtid="{D5CDD505-2E9C-101B-9397-08002B2CF9AE}" pid="33" name="x1ye=32">
    <vt:lpwstr>uuPHSaiLS0RcCXIRhAREdsLTpdhMNJni2m0LtcfyiT/4yxYbyECTZpKuGcxQyqD6NwhDf7VJnMJuT8hEP5++hM+LsOSAxMuYMBvSx6JJNjlljR9u9b6CQB16kWyNFsnBEQFkc9b6rhfXw9aLpMIsiPpB+vCyiggj7qdd5Uy2pprvSTWAA/hFiQ5nGApEafNxvupVjT6te81EWfBEE9jfI4mMzHB+5rL3UOT6H8/qGOJfTtjMIG1EdZe+x6D2jsH</vt:lpwstr>
  </property>
  <property fmtid="{D5CDD505-2E9C-101B-9397-08002B2CF9AE}" pid="34" name="x1ye=33">
    <vt:lpwstr>V4kH3RCH81X7DCTieFPa/5TZe8SdMRvejMjipmBUVhb+c4d3cfljAsIE9+f3tdgFOfFaidlUG8VhS18A687z+NaMTl6hHKrWCy1DuIRk5YNpQ8fmzLAFikf4szfoqvYb88c9rCROCkzNqFvhvgUhgaihMA7QYfZaUntEfvwW/Mox9OteTs80A8M8+BUVOJoeUlmTX0j+WG74XU5FPg8tacp1fRJjBMGd/cvBDJ1WlNDKj5EGBG3GPt6XlQQI0za</vt:lpwstr>
  </property>
  <property fmtid="{D5CDD505-2E9C-101B-9397-08002B2CF9AE}" pid="35" name="x1ye=34">
    <vt:lpwstr>3DiVYqA/OJOKQkShFGq3TflJ2hCFjzq1H+Oil+alfD3zn0PlZT5tTszeThtgioNOwlAIMmSUjm+fPy/7RRjppnpfmZ7GzgIx2hDpflmdbezvVlLw9q1a6nN6vqu1H6otLo9vTbB7koIHsbOiItbPM/F2ZdcoxSnLFhVLVMaaQZ2VcDjIXpfUDIH1RCAuBaJl0FiPrXDjsjqMVGLsdNJ90KQ8ar6CXG1RTbelWZp/W/dNWVX9GaSA9adSDfbmnuJ</vt:lpwstr>
  </property>
  <property fmtid="{D5CDD505-2E9C-101B-9397-08002B2CF9AE}" pid="36" name="x1ye=35">
    <vt:lpwstr>mH8P4gbc6kNAh96Gq70aRUl686MKXoUS27FgMf3qhZm+zaeLjr5ESQ9yOFYMVjZsy+qIN4ao90zITSlSPX9N5h/bTUoK9A2a3wHjKJLNA2CqRzEgcKos494JWnp40QafWQGvdX93zLui/j+ciXkwEuNwPlXF4G7mCexXMDU73yRgaAK0sk4FlSV2JZJfFhmG3wvabANCOyHzLkYVoxYhvw6A3Np5u+0zVdDZ4DjGWdQeUgYxpscN0ggD4WwFeX6</vt:lpwstr>
  </property>
  <property fmtid="{D5CDD505-2E9C-101B-9397-08002B2CF9AE}" pid="37" name="x1ye=36">
    <vt:lpwstr>WO+9rMz/U8r5dwYwyXwYcSmQ/sQXnNO1KvVR7ZXxWQAtNCSMTPHEaFTnuOX1jPAEtTIHJq6Ki1EC7ewqQ/9+BMAZHohSghytgfDg7ojkasf82s1ArkpLPNWZcieLgqLC7MkYJGN/eM+yynb6NiWyHgtU/P19HMp7azPmfo9vTxQ27qWJ92X40tIfcQL6ti/hrWt7yk5k55uqnrtEMC4UOPxZzvIxVN1G+ZZbf9o+0jAkxlrZINpszj/GmCsQgW3</vt:lpwstr>
  </property>
  <property fmtid="{D5CDD505-2E9C-101B-9397-08002B2CF9AE}" pid="38" name="x1ye=37">
    <vt:lpwstr>pFHL/95nOJAUHVIF79ZuXcGV/14wOQg1SkGKljZoGw8SQCWd8Ss/yUdywM/y14sS4nYJOVLZ+h1btcPw2LCfnVrGoA/QrTScYtWxcdhAl7q0g++i+h++QsvO3XpZ5hfo5Cye3ig+IYFIa/w2FZavuxyGI0J2+G3fUHpwB/6bYF2ZtmbWBxP6tNPYCNd41q3MI7CTTxUkU2InN5ju79Ep1Zzh6/pta4u8wfTQS0yXuRvams/jN+oxlbgsGgEa7FQ</vt:lpwstr>
  </property>
  <property fmtid="{D5CDD505-2E9C-101B-9397-08002B2CF9AE}" pid="39" name="x1ye=38">
    <vt:lpwstr>zeXcwRvk/d0x/j4uGyT3QnmUV6kib0/9zNUZMOZ2Yyi0b3YC2Iafrhj9T/JqDT3phz19+tKxgX71EfgNY7OHIP1VJ/gjA1kRD+oQjhvRzZZJ0l4TY7424+ZZmCfsOoXOazRCJsdHsN/IXNz3F9djg2JnJ5NVI3dG+csymAv9Ie/a3qVp47YKoU6rY9qGmmxi0g9PuVKi9i1o8CVwpSU8jETzJq+ZQfPWSdOMofHFKbUbgmQI+5JvhuDzKPW3O6g</vt:lpwstr>
  </property>
  <property fmtid="{D5CDD505-2E9C-101B-9397-08002B2CF9AE}" pid="40" name="x1ye=39">
    <vt:lpwstr>HC7liY7Hf6Pxa3feGF7pkSEJF1k4unVU90aV60SRfEmHinFs6Mt2ElDCwWxmGqKajW4sAVNkujmQS8jYYEitcK0Hh9fDanZ1xQ/wyNRJ+MjISVJ7P79hQPlB182xKOqM/9vlMKLz+qlAbfAzLmNOp9ac0GppPpQo4xIdd8SEOLVIb6oi0gxRDpRS68i8sYaDv+g9wyo1Q5O+0MOmEKtU/x5f2oI4J18lHAngGslz9nPtueahr9cBopif2c2WT/C</vt:lpwstr>
  </property>
  <property fmtid="{D5CDD505-2E9C-101B-9397-08002B2CF9AE}" pid="41" name="x1ye=4">
    <vt:lpwstr>2lKY0fQgp8x+sYvlZ7a3UjiZ6WDQy+w0gK1lxiH1VKjCiBGZiCX67yKKBTa8UdtLfZ9d+ZzAoe5Hi7GKl0tvHxM2VMVur/OxK8sveTDYhSrVHDIv78mCTeUtzmf7CKCXfcGXUIDJofm0CIxOW4JT5AgikaqOzNETI/7Dx0z+urkEDXKgZhgvU5+Djk8vwJPeWsSPfj9N3IdYpVdPlma0wThrnMXUkn5mdYD5ynmuLr5ZbHLEI/vpFgaaqZA/Nst</vt:lpwstr>
  </property>
  <property fmtid="{D5CDD505-2E9C-101B-9397-08002B2CF9AE}" pid="42" name="x1ye=40">
    <vt:lpwstr>cBw5F1jx529e6hcJ/0NqrZGXtEgoWGGTCoy2yTVxrAZnWQnU8a0DgAxQq4Z7PJgy7p3Bw5c5IK/JU73J1vnD/z+GXgX5eI6j3bGt6GvcxV8UeYFzELIO9zGfGrlkPNnjBHLa/mM4hJEcNKfN0SkMacB6TiwadJ/rMZAWUuJglGQ8/fEYmgj3u5dUcHrzCsZrJeEYDpisyUdEybUun6RIOdYRECzW4WR0dQ0RtXuLmLYaBpTp1pfg73c+AC4INKf</vt:lpwstr>
  </property>
  <property fmtid="{D5CDD505-2E9C-101B-9397-08002B2CF9AE}" pid="43" name="x1ye=41">
    <vt:lpwstr>k4qQix0xnf5UAGvv9bZAhZOk/9xTorEAaiaM+qStS2iK0CeSmONuvX60mBXDd3yYUnokMw5xwwmKldEP+9aOzyvLu3iZtm4QmnaZqGI7ZMV9nmZg0iiGRLddo3V+zrTG30i5BbLwDMuyLrm4XE4jv6XeXWQNUhE9qGhBA3il2UErUu1CZ0HF+zYzzUvxXa+o1l80IlcNDdMsP2une4FFCnfH5xLW9xlVkouqbh3oQ7AGVAyJc3oAN8yyPzisRy6</vt:lpwstr>
  </property>
  <property fmtid="{D5CDD505-2E9C-101B-9397-08002B2CF9AE}" pid="44" name="x1ye=42">
    <vt:lpwstr>hp+l0QSdh9qZm8665XwZp0m9Oc9QPPk9U5R4U1ZwahLt3UpE3GPrG4CFf4Y8ph2fsruqkyrDc3rR52SjpfOpKvZZzD4HaOtN0Wvn8k4Xhgmsvj1GPQX08pSskVmgZeGchG/1a+16MN1+TcRfyfQgLP+z2kvJjqvGIFTLghmyj3UVAw/pcYAUBNbM/DQfQwOlRINfao1R9rvu3wB/NNgAZzInyz339X1opM+50juqdfO7R/eB9KoqbIf/X6RkcMK</vt:lpwstr>
  </property>
  <property fmtid="{D5CDD505-2E9C-101B-9397-08002B2CF9AE}" pid="45" name="x1ye=43">
    <vt:lpwstr>P0kvc2iCYjheLo5SJf1l6OoZwE6CKNCR8vC32bv388F1cGczbVy/676VxF4SN95fJhBqbc4VMiQ5C9zITjFaqunzxh6RzyDhxbP2BAsWlAjf7/grqxjAiBKW/Wp675rQBYIjGFC1FHywwbxNVOULKK0eN+TBUwelgruUfnVLAOxyst7X3cBopObcO27XErzUrjXGEVoyToJ52ejP7eQkfQ44B0Br1TLTcQCyAJz9TELsZGLnJ8N+aOh3zB2AMSd</vt:lpwstr>
  </property>
  <property fmtid="{D5CDD505-2E9C-101B-9397-08002B2CF9AE}" pid="46" name="x1ye=44">
    <vt:lpwstr>bSVmDADhSfVmMdQy8xstK2z5n1DGufxnIr6VhIvzbDOxfNqpqxTe92Ugw9NNUASvLwLxBle3C79btsCmRdk/cyAYf0+hQ8o7/tkyWZccu1bK2JW269hpoLv//M6XyhJdCmRsBo1ymh7BW2+T5651WyMIG+M9gcq6vqFi3vPGU8KMNjGpqhDLTzbA5n7bMgXgiJ97/mwQOJTOj6hF6ea/bjOfxgTpGsuQsz48bSXnWvyj+jm8M59kVfzzfO/bBni</vt:lpwstr>
  </property>
  <property fmtid="{D5CDD505-2E9C-101B-9397-08002B2CF9AE}" pid="47" name="x1ye=45">
    <vt:lpwstr>cOQcQtGVcwLm6mDBn7oN0snWIp6oDk8CJ7OJexZsxawfBXAZro1pc1EDHqDoyaIzlPpAaA6AvLTaey24dlbEIVyp4rse2esfSVnX1SjDrix+sPUjemUb7YinSo5xWp/WW1uoFwOOv+DMqUPeoRQ75coWqaGTiVtDRgKeaa0lsOijtyi3d+QIvSEN0n7VrgbgtmVbbbBi2lK260svf0xKpGAnjg6I7irJP35cvg8c/6meLQd5wyF/SFAqs85Us/D</vt:lpwstr>
  </property>
  <property fmtid="{D5CDD505-2E9C-101B-9397-08002B2CF9AE}" pid="48" name="x1ye=46">
    <vt:lpwstr>KMidaqy9d8MWbfCUiz71Cx4W1CXw7QwqLHeGu9QtCr76AJD7XsnpEk52+Hn9WOo7mrRmWm/L3bWvhaMv15UkAGiHWXwWvaABAvBVnH/vFHcdL1o0UcUcPqwRgp7s55/QFvhpL8b+MxzfUaNI6cpg21HOTC6n7p7Nap9pf5aWCxEnSe9KqOzR/NHKe74HSXh82lY7kTx7P8WqmpXdC+rXi2HhIx/GU90ohnUBdXMX2wqwdFNKcGhhHUODDMDPnq5</vt:lpwstr>
  </property>
  <property fmtid="{D5CDD505-2E9C-101B-9397-08002B2CF9AE}" pid="49" name="x1ye=47">
    <vt:lpwstr>0BgslJDvgvAnBQD0nHybMcHos2Td/gTnlliC9rwHMn+r0QAkVE8Mq/arlyTOScRAcU9rTI1GY5/d/mrwNzC+W0u245fF7V9ei2K7ryWJyr90pB3H/630NgI/7Wdju5MZqxdUlrNWmYfGZfFIYku/yJNf8CVb/0lm4+mflqQfmmc015XEjOf4p9oSWoavVPKeKg9TrMKduDx7HODi9Pme0Boeo6sXcky76BClXb5MXnFBVHw12dCg2C4qHEZq2np</vt:lpwstr>
  </property>
  <property fmtid="{D5CDD505-2E9C-101B-9397-08002B2CF9AE}" pid="50" name="x1ye=48">
    <vt:lpwstr>WsrQ1vnV4F+aBWIav+it43eHY7NiVHL0i82/3tVn+4jX6/TEhxtwW79T/c9YzzH2+rjs8m3HkCe/5BMZqNAXbf5ZiXr66Zg851zAw2DqEZazShwI3cTBdY5mKOAnBQRdAj4HbyU/QWOhbozgL8eh/k3rXySKEEwQK2f1VoSDZwlXrVu/B4LdWw6LSWNBqxojvlQbLaTftP5sAPz7/qh1QJPDHI4kWlJBaqR20cr81FmtcX6qOSJG/v1hMR7lPWb</vt:lpwstr>
  </property>
  <property fmtid="{D5CDD505-2E9C-101B-9397-08002B2CF9AE}" pid="51" name="x1ye=49">
    <vt:lpwstr>yTHenC28ad/Kciu4aasyeZmQmPfaqJm5xH0Sv90eMXL+qny2wkJQrZbaxY3VFwp+2cEiAylUciJCh6IDNYGRh//8FwVfp1rDKmmVZApPdi14BD8OBNuzDq3vH5qltymo8qabwwTmngREMsXULFGv14l2CQzBuM8s2E8oIcnPNR1Glr7EwhINbzcXQdiXpDsjFM/qet7xRbrRzrDrDA0A2O29IjIZxknF3eJ59TEnrlh56yFSVN3TEYr85gHF7k+</vt:lpwstr>
  </property>
  <property fmtid="{D5CDD505-2E9C-101B-9397-08002B2CF9AE}" pid="52" name="x1ye=5">
    <vt:lpwstr>lEL7oEBUYZVpcR3fRQEnhqx0EUJxWvOuMpPywZZrw8r1RAywMkc6PE9IxfdPy5fo2j+Gh2KQHskwfpLRJq0Nr+OtVENvQ8XUB4pz8pepJwHjCmymupXFdpcdiknXD0mbiLCHYLuyLDdTuPb4wwr7Zt5sHDuBAcZHvJ2u9pAbUgY2jd7Z5wjvSSVBoGMR0tNgW03eIl5nadpX0CE8SkkDelHbT0SlOEJNdPznVeVSg/psMckq5ZQivlfAHEQ4IWk</vt:lpwstr>
  </property>
  <property fmtid="{D5CDD505-2E9C-101B-9397-08002B2CF9AE}" pid="53" name="x1ye=50">
    <vt:lpwstr>B+Eo1pjBr6CNmqwu2A3cSdlmd6sXA0r+qw7TN8Fkdebfun5+3G2op31yJodRSYKdft29a9tC8Af1pAhaynWJmRtpDrpNiCeCAUpJK9JoHeCtLm+3omngzF1KJKq+Uymes+VQZ20A/zFSqcH4gOqDlokX+I2n3kyNbzPvVlw+LoSYgd2UAgiXK0BNBwb+fBXzYBPqTujuF0wsPRau3TtV8vH9yKvIvYGKjlAH8Ibf2xxSV2qUEHVM158pY6Pvi5h</vt:lpwstr>
  </property>
  <property fmtid="{D5CDD505-2E9C-101B-9397-08002B2CF9AE}" pid="54" name="x1ye=51">
    <vt:lpwstr>F9suVIcna7XW3VUz/bX15YvvYAM4vJ+WLLCvGkLnBHyItv6ZIfmpWeYAr0my2MOcfNAKzTokmU8LTYnBpmt6fofJrcInQK+wVI1UK/b6j0iPrK2kqjd7woTpRAsCYRB05H3+gnw3jfUpzyXAZALnDx5i6+078yl+pdCQ95PVuLnSSinQ7hHSqqj68Vwbrv5k3ykjGtUoCJ9wcjuuCbqHanWOFOAPqrKL2iY4toSz7x60J+Cx1f1pb626QUr5iDg</vt:lpwstr>
  </property>
  <property fmtid="{D5CDD505-2E9C-101B-9397-08002B2CF9AE}" pid="55" name="x1ye=52">
    <vt:lpwstr>+bkETztiUyhR4mr7tXZmHE9vAgVEFFWEdb8w/01DfbtKRtbbT8uPsq5a47YHjpgt6XEJBQ1O9O6T1FC6Q80z3cuaN/apVZ02vTCn/XkWfmkYVrr+vBzWS03w+vfTMOKgfDJs2XixlRqI11Lxmbl7aKKeNxHh/j/TxdnA3b2KZvzknwTaXhnXzmpl1v58ObsYm7HAH3Y0vhtMXACJSuS8G00Bje9hYoVgwXm0yMhkct6iVPAbeTaUlwEMyD8H1OB</vt:lpwstr>
  </property>
  <property fmtid="{D5CDD505-2E9C-101B-9397-08002B2CF9AE}" pid="56" name="x1ye=53">
    <vt:lpwstr>FuhN3/C0fcvWk8XO0ZZZ7/noEtZ2HAI9sL/+qGg6Nb2VjfKS2Ou3lvO4t2g6ozygFzoamwZLulBFdEEmrbOoz1O+Lb3sgfXbDO3G2a3Qh5IntDDW8o9ligZ53Tp2NsbCm07WIDr29roUEQXamgDDFLfbMQZvhgrnkYDVfAHt83AaPAqn9sKj3DUFv/4YL2G+d7ESK82ndCrrBtlIYaQ5R9bWsYqdV22V4S/kdReBwPxnZW1130OE9VhKfpI6Z5M</vt:lpwstr>
  </property>
  <property fmtid="{D5CDD505-2E9C-101B-9397-08002B2CF9AE}" pid="57" name="x1ye=54">
    <vt:lpwstr>UnW3jWIabHC/Tm8Dwy9bT+03Sx5GTqdP+f8mBbv428we7wsQD77d4KSxQMmVikuPnM6141pS6whjnf7LfUCm/8ybl502Y8LJU4VwthIKF2ep3+8V2iqz/KmiXzcInOEf1x7jZ7HBVdClFdqph0AQPIInTZ0BAEZ7qd+54vA2xL0gGNp/9q9rKiQgrXS0v/mlPMWaEQh9CCiYJ6wM942SxXlL9eKsgzgMEHfV2zyjWxGjFMFqEHkvYdfHH5nubNH</vt:lpwstr>
  </property>
  <property fmtid="{D5CDD505-2E9C-101B-9397-08002B2CF9AE}" pid="58" name="x1ye=55">
    <vt:lpwstr>6/zKZ1E+VC7vbLdbg6n4gp+7FzcKcezg2vepHAmhStqxoh9K/XO+5EWyvhEfxPeEuEPUXT0nKR0o6gQN24KpbxiEns+iESztFqI4zNgrHUGRX+8d+xdavdcL2WC6HvrwZgT9KjBiG5196X6hbsLUmyTYjCahJC3aOVpYZWGRJFJDc+MkuSfDSrV0adBalNVObdKz9jKPqS9mWPoqKrODxY3DQCnAI8fAXZbSlH+/KLc5TBFBCOZ6mCK+soWky4C</vt:lpwstr>
  </property>
  <property fmtid="{D5CDD505-2E9C-101B-9397-08002B2CF9AE}" pid="59" name="x1ye=56">
    <vt:lpwstr>ps4CYp4P/tw58HPdlh7dZTeyQLTRxvai+/4aZxebgp1KF09KNWjRYpuvsfn6Axp6He0RESOutS3WmtG0B/TCO2ezYasRhCNzR6xbrhTBzTdasyBuVTmFF1ioPfdDgyxbQQpNl3vO+nEUW3RHELjo/ArWrXn7GU3c6NE6NKTI5Ni1tnAnH8EQwpWLUDMxxswMa6NsenI2HXvBRw7FCcVrkMaSQxKLYYqEAOmlBg8QNz/D+dst9qFySQOlWee3vNA</vt:lpwstr>
  </property>
  <property fmtid="{D5CDD505-2E9C-101B-9397-08002B2CF9AE}" pid="60" name="x1ye=57">
    <vt:lpwstr>4Lx9liQxCEiuZvyrm9sukaMGHoraNkzausGxgQCCCffBvkBYFNVta/BP10t9CI+1BtAQPLhtlpD1F6MIflN+i6obtTI+JAQBvO6VaG5/ku/VhZUjjCqp3SNONxLMgK+r1MmTxCJoAYGVR05R2g/pjRh9ILzON1qvcaXqX/zt+pRk6jJZ5ITWCKYGf0VZcfuQyr0qu8z1eo9mnUv9aTuX9tqktOsK/mOkFJdMaLJxSR6arXlRq8Mo0U09NI3yX5u</vt:lpwstr>
  </property>
  <property fmtid="{D5CDD505-2E9C-101B-9397-08002B2CF9AE}" pid="61" name="x1ye=58">
    <vt:lpwstr>0DJWuhQIl7Xl3n6LbkjqK+ATThN+4e8gVocmu7gG61w7SgdL+liUBHLfQ7wZkdbDhVRpOJuf1MQPR6ijY5BEIiRNeBmRQtErQnFCSYryHVfxldVWm3/vRen516LACFaNYrELi/4o+F7AWfJaSddNLyPw0DUAebrY/23WiDBfePIn5MoLAYyf/F++nJJ2gzYjw1wNQzRaJpw5lc+xsYGSmKCKGF+pEn12DaU8ksiyr5aHuBXGbikuHLhnEBvbWyL</vt:lpwstr>
  </property>
  <property fmtid="{D5CDD505-2E9C-101B-9397-08002B2CF9AE}" pid="62" name="x1ye=59">
    <vt:lpwstr>gAceO8YKi5G03eT091YX8d59EmD43IapPZSFo1sVMauHv88e60dsi7+5YJDl88MfP3d3XD598Ow12BNg+1vdKOMkVwfBkgu8xsPgbpsBNHM3Yynw34q2K/qlyJFQ7ldKfY7GzCnA/g91bR+hEBcZW9HAfW3ajMvUXKcMLvtc1XA02GS3oJBSov+oJBRaLI9uFYI42rjlsVYuMY4hxXSImIJzPWmxE3L4QCe1Bd7ILDFI4dJH3Bh1HbWHWQgPic/</vt:lpwstr>
  </property>
  <property fmtid="{D5CDD505-2E9C-101B-9397-08002B2CF9AE}" pid="63" name="x1ye=6">
    <vt:lpwstr>zP7/SN6AgmXA3mo8+MP0tdfT62vA01nXStYu7vI0bXoY6ThYWEvCEhjbCaTPfLSMidbntd5V8oTQA7Iqdw6FMMM2ea8y2SVupDJFB4QJXjP8cQp8f0oBOEQQu7s9eZZjs62mcPkZe0efF4lrHDS9KEi8lkvhxMIfnZn7q9lrzo0nA2K3qfxKcqXH1X7Ya2Xgt4ly/qSZbgCDSYyaWJR4X84FWbHKVm4YqIii65shTdAM5sC0yEF9eP9G6GXmvfM</vt:lpwstr>
  </property>
  <property fmtid="{D5CDD505-2E9C-101B-9397-08002B2CF9AE}" pid="64" name="x1ye=60">
    <vt:lpwstr>+4vHgpDS+pK4SqYt2eFVH/FC66BBAgU+qMKFVEHIiBoyy94h1YLZACW726F16u5BEJUbd6X6J4gwzhM8P5le+NFaO8IWLnKVscacxRIHssOhbNPGSwl/4ku/v25jKVTsBi8lEud3MPZIX1QFtn/RRLteG1djSxSwi/0h2JUwrS2QR7GelXwXOo3xOUlyd+nFDCH8VXPXg3cb9/EJRJJ2k6C23/tth2AFZ/Vw7lBGlyPrQ70dHq9mEjX6Ozfkr7i</vt:lpwstr>
  </property>
  <property fmtid="{D5CDD505-2E9C-101B-9397-08002B2CF9AE}" pid="65" name="x1ye=61">
    <vt:lpwstr>l/DEs7IhXV3BuiaHnLzKyTVW3wpFrJ3XBiS6UIcNc5QkOlo+6l2yk5k9e2uotbaGDu4vvpdCNbzH6WRcIRszefL/KVVg7FMzrfC49HMbqKKAfMpZElQUmJ2O938vxzd1xNGVizk9/BvsXFYX/Wxl5tKe9Hw3Q9bxMoYC0bZRPaursPs2vQ859xybj6QaX+zayGRaqm10BNiyXg3RteIMZ6OiRbOQ6tBhJxQ2YnaU5drSt/LbSLFYi/AQBJ1qifM</vt:lpwstr>
  </property>
  <property fmtid="{D5CDD505-2E9C-101B-9397-08002B2CF9AE}" pid="66" name="x1ye=62">
    <vt:lpwstr>Zu2AQGef9iAkzonu9VAugv129Iz1Tm2l2eTTSfdaGQNVH3j2npjUwr1X3NSgYeUzNyuKYCJ37fIeVithXKVd2PILoyFNxh0xCiALd0sRVUX+032KteiUdWEhiUvwA48ojgdFWhuti+vdZ4GZeU006NbOkYWKCT/Hks5iuC/yC47MTZAAkOW+mfG41Kf4oOHhPM1f0gXh9UUX8KBcfZvzIt/lGIOP9hGfYY+VR5mVkAcHD8P/ypN+iSZH6Dv7H2L</vt:lpwstr>
  </property>
  <property fmtid="{D5CDD505-2E9C-101B-9397-08002B2CF9AE}" pid="67" name="x1ye=63">
    <vt:lpwstr>uodjjZZBJWngdEDcGStzf0ZgVr8yX431dg8HN+5dC41lE0sb3jy8PPbZBGZFYlHHMxbQYnxcmg+ljlV/eHNyMHph55uWS9ypJfgsNcOnYh6aXhwx+50lupbPfnUpC+JD7ujFidWWr0VeSxpCFPPusv+6zPentY56MVcMvRWTO+meAZ5NemN3lqiHcebGMsWPcebj2xJPj53r8tT2gEqHN8jdOeRXUJ1rxzS1Q8kFfGMYXLVjF4RdVKFMNkj2VVT</vt:lpwstr>
  </property>
  <property fmtid="{D5CDD505-2E9C-101B-9397-08002B2CF9AE}" pid="68" name="x1ye=64">
    <vt:lpwstr>IevPspClO2QltmCm1cSEpDV/deHLhgSYCcZAbIQ7/Ybyc+9vsxNMMlCLgtHjzP7fNrkxaNxVUfB3GKsH2jaMgFI+JNoJNDKVbCDVNnRV0fkS6g+9lVM8Zxun4qErhxqrANd1HPAElGT7S1wHiQ2IZ+P1J4rS1bxA3SQKXy5be6bsI832qa7rSqOccY2ns5A257f5zTIdAjIYCwd3MvPwreg5iJIPcyTYkAJsB9vdLSjpxU5B1Ydx5cjT72l6isY</vt:lpwstr>
  </property>
  <property fmtid="{D5CDD505-2E9C-101B-9397-08002B2CF9AE}" pid="69" name="x1ye=65">
    <vt:lpwstr>w7ShoAirfP4xDQQIJkiB+w4X58H2njS7Sw/R4CYroIBf+gSDkpNFdX3ULS8R3sd+vBkSBo1iNXDIwW1QgHlJE3oD3Aegfa4s35UP0oJ1IrYWF18GbUrR1GCA/+Ws126I9QFFD9T3B39h6QN6jwXBk0ef4g4yAhDgA0Rqkf6+NEph65UB0pJ3fejgeK2btodpzltWVfQ8KzNbII3dio/0/69pExtIdozaWR5+ityuRv0RHOyj+q5WFeDCMZglzEY</vt:lpwstr>
  </property>
  <property fmtid="{D5CDD505-2E9C-101B-9397-08002B2CF9AE}" pid="70" name="x1ye=66">
    <vt:lpwstr>bArxPkU3uJGdccgrz/cN+Y4QFx6B/KoU8jP5OesNv4WgrY31Xq2JVRsCDJ+wvbYpqV089Gcj/kfuHXxhogaefy+Vrbr8VSrngzEMM1mSN5GwVYLM9fwN8DLyREi38Q3YDpg1NihbuTP/5/1GWu0Duq9H8VncXSq1AQhB+IRXBZ3AUe3HWHuwZ/+su/DVVAzsx0f11wEjuyN1GlO6DUyy4Vp/gGfHwbygQBbAEgXXa6rB1eSxPstTw36PREDZFd+</vt:lpwstr>
  </property>
  <property fmtid="{D5CDD505-2E9C-101B-9397-08002B2CF9AE}" pid="71" name="x1ye=67">
    <vt:lpwstr>TuflN+LlWVJo1k9f/Ew0cruSWDTS4tmYigCY4823u2twJlRJe8lxJ3s11wUb8XtOxCg2+ZehTp0SHyBycl8qlVHMsRNrnGvCfsMdXmW10NORmlNakWrjIiaFj62E+enhkZVqg2G7Gajoau6O7qlI2T4pFfg2LvS/gqJcDfoNc+GZXbLx8eBsJyAOKWNZkArAA37zMhs4goeSoUiQuaBGTH884niXSrT9GuBqfufePt06E23CA4GDP78Vv9lk0aO</vt:lpwstr>
  </property>
  <property fmtid="{D5CDD505-2E9C-101B-9397-08002B2CF9AE}" pid="72" name="x1ye=68">
    <vt:lpwstr>zwFlvPWqFqnJrt5PnESHGI4Cfn240/MB9S8+IpHV8VnFy2wKigYQfL/qYpC+ZgPpV5OCBoXG4AiZ8gSHfkcEZrAAznqQ/rcaz8oSARPkXzcraB+2THZAGHpXkyDV7MoWzl+RTHIN8hLj9XKfNSrfOZ/ZnDiCjToPjD9vyIpvVpESh3LHHzCYiz0TdnYQfqw5bH8arSOTmQenfnoPyeEY2fPNb/iA8mYSK5IfIJM339R6mjKx6gt8qxaAI8fAKx5</vt:lpwstr>
  </property>
  <property fmtid="{D5CDD505-2E9C-101B-9397-08002B2CF9AE}" pid="73" name="x1ye=69">
    <vt:lpwstr>Eo1iA1jZlrDshwbsIxXMetH/PNEra9opoFTaAZvXzgDASlWUP1ky9dEULHEGVP6sJgOy0kwFpycuopeg45/PUZaSJedm5dL8f72nKD07j5h5CBFQWS9wcSGBDcPkVkbZNkzY7fE3Y2lIzPwzO015mkOuO0WTB7rA1TOh+BSgOEfan9YuIIs39nOFCUOaLxy9fiwbPM0pXuRluFTlL9te5MtV5MPgQg83ZhW9KT1CvChFZhH2G3Wm7YSc30c5PL2</vt:lpwstr>
  </property>
  <property fmtid="{D5CDD505-2E9C-101B-9397-08002B2CF9AE}" pid="74" name="x1ye=7">
    <vt:lpwstr>PCXHICMhwXcl768NJ2HCF+BUUuZ9nu6aZlcsNOjRnndcyaJlDGxhy4ZlR7bn7aZx61Yy2ZY8Hwzs8G90xx6C7q2uTOSS8z4722khC2Nm4CPxhQdm6qHD3FphL38+kHdAxI85CGFtBarvX8jOxDI9Rxsl3Be3XheJnPLX5ysiBL5hvQ7oJ1RgDJzPTx/byT7Svozm8AheVgdMl+1qLwNu4dmpVq83rZPH8ltf61WoJNuGB9IMa6KPfTabX6tKJNG</vt:lpwstr>
  </property>
  <property fmtid="{D5CDD505-2E9C-101B-9397-08002B2CF9AE}" pid="75" name="x1ye=70">
    <vt:lpwstr>PJPNemVnBjLB3FxVy0ulrOMvLIbeqSmi8qZRNyeQDNFaQUSUi/D3Ca3beidCtiZuA14QcDvxItB7+JUExAGxfYVua3D4ns4cD9+vKZYDryII9kgLBoE7c1LacezPGBHP3EK1Wmb/x91MbDJKoaehElW/63Sr3mxEDvlnpSb4rewkfI0uimszYUnD1vostNMA7tfYvkaH+LVxYPE8IM8Mvs9u21BM8A9LYd5GFVGFHLLjhZdx/EGCTcRWfgiiyb6</vt:lpwstr>
  </property>
  <property fmtid="{D5CDD505-2E9C-101B-9397-08002B2CF9AE}" pid="76" name="x1ye=71">
    <vt:lpwstr>fJmdRzJHtZ+gZM/SnLZP8rwGrOyH+wIf88r6g/ABvRefPvzYptA97pj/csh2owf6DeQrUUk45Ow5NytdPhaT04gUfWFfENPYDx2KxxCVKkyBoJZgBG2Zx+YZBr69tIB0FyzVYJEiMMNGPPs1nPGhzs0xujFC+Q5cpwzNjVAyXdwaKZPNSVXFr+ymzepzJCUMNMJ9/gPKd9bAccIqX7MgPuVnvyceVcWLuzd6hIW/mmPGqqKvfR+4oEPMKv2jSmy</vt:lpwstr>
  </property>
  <property fmtid="{D5CDD505-2E9C-101B-9397-08002B2CF9AE}" pid="77" name="x1ye=72">
    <vt:lpwstr>BXTsnszduOzUa1WRwHxtLlZ3Vuxj26mU9mLA6CLBz/qpbrk/CjlPpEcnqe8vvC4PNxtvqUUEObyPOjLJjkAodbpMnr9HFEnzawfNPXtDmAyXqDkdlcS6Kn+W3NrNS81193Q+1Nj3QqPQ16Ik5nX9kMPiB/EAYc74aSWTOirahWrbszzDxhUsBMZQCF/VST/tJ2ZmhoMWFDzwDayDU1iazUCAsAPyS0iZ0RJi5IypT71Xi5uyDhyq+3ZmhkxqbK4</vt:lpwstr>
  </property>
  <property fmtid="{D5CDD505-2E9C-101B-9397-08002B2CF9AE}" pid="78" name="x1ye=73">
    <vt:lpwstr>l8hUhK1hxPpzADJJVXTDFz/2nRKAHDeflTpL+GRhGYYbZqF4Fbjhl3BwQrm183O6KviZ/adpKDjpYAvHvGc4r1tsoFb42Pv12zIBeYIL5TogJwqRH5Cd9kwBXX8znnOfqn/on+34w5FQQjKat/yYmUb04F3l0c5XyNkntM47cEv0R+BnCWGW1n0I8yT4lcx0wa5y1ySGQMOvMhs4ZWU7oW1GG89jNEYDroOwgJ4fZ4USkLF40ZPOjKBixoJ3/VY</vt:lpwstr>
  </property>
  <property fmtid="{D5CDD505-2E9C-101B-9397-08002B2CF9AE}" pid="79" name="x1ye=74">
    <vt:lpwstr>AKttrvQcZKgiqaWgrUcJADOm/R79NYXv9wVg7JvyzhPGVJg8+HOzlLoQSYvyqcv1q12O8NBnjmpzrEryXy2Uj7W1IBmaoMhyEuPILmuq98nz/fRpD4PlB3RyYcJiewi366e1nf6gxTcssZXbEGupO7ZVDrXAMYuoYjnZUoNsx+e8/RzBhHbjtBAPFhPhpMbfzK+/yQuyc6UHBH5j780iC+Tu6Jti3CM1MrhXuRas6sHAwn5VcffkIUJ1yxk0XQn</vt:lpwstr>
  </property>
  <property fmtid="{D5CDD505-2E9C-101B-9397-08002B2CF9AE}" pid="80" name="x1ye=75">
    <vt:lpwstr>Nv6I0XRarxfvOEM7Woc2VaRe69fBKPsz5JmcvzQALck7UwwEJt14KWVYNZZLfWNLycWZK1flmCdzVWbInr1sjlZNcGZE5LhF7rsziIWlxXmxMEwoE/p8+olSgViZ2H58y+zmlbIvhnEYhUyEoBtZMrPZBL4Kd9dnthZgv+oLOd+GUFZSBdjYwHnNCtUkSlyrdCM4zgB9pPPcHV8EzJgM8fJOBkd9zGViT2nIRBVTg7/Ah+lwRvKBe7JS1wuQJsv</vt:lpwstr>
  </property>
  <property fmtid="{D5CDD505-2E9C-101B-9397-08002B2CF9AE}" pid="81" name="x1ye=76">
    <vt:lpwstr>Br5JhkJ7Dcvobwwi+JsMKjyLTi9zBGptjXl9BhiW9kw/MVGbYxbw9gn/WU7Yi/l+wG3daaDAW/462V/y9UgJ30hc6abQ824BpVOPDwune4niNw8tB1YnRT8Ltz80wty8bRrbujCd48SlT0EyzwxqyDZ802bOaeTCwyDnpLGN4bd8zEYe2DeafXvxtJvdQmk9OD7wzZdrhKMYq2wp4FHMkWKgaylFwUE2g9wDdjd3d2wYl8ItsXPs58rT2jjPuSC</vt:lpwstr>
  </property>
  <property fmtid="{D5CDD505-2E9C-101B-9397-08002B2CF9AE}" pid="82" name="x1ye=77">
    <vt:lpwstr>to7tFXRzMXtzJksB4Av7CPJc0b+7WJO5Tt4BjH8RXhpUnz1D0o9/Nnhpct1i9PaDmi2RPxl68ergQ6SV2OdwaG6e7wy2+ijl9Mx+ijgcOqvg/E+0WVmNv/AGHl4xZpTDP4Hmtd72gLnxTvSChLAEBURzrzWjuWO4oMYgKtjlmvyljQc+OyW7yiGYJJdo5YAIctU3UI1WXW2Vuhcd1fy0OYP0YF5VD8Dc4P4lPM8Uktq34G2K3bkYGgepTIAKnNb</vt:lpwstr>
  </property>
  <property fmtid="{D5CDD505-2E9C-101B-9397-08002B2CF9AE}" pid="83" name="x1ye=78">
    <vt:lpwstr>/5B0x+8RFcl31aQZpot0PquKHYHlq/ymX2M6vTKy4XOyEqL0BMRrw0/RYawlh1kBjrU2jwdDOBMEp5HEOgXt6wnYHd4f6eyYVY6fEdip3Dy+deP7TTD47Ggm4eoDIqffOqXvgkxRCpU+L/SjXJQcuVVXJrjus0XcWpyrxBeM75e2nF0i7zq8BLE5bBnoPmPp2kLc/rx6ods1WJ3YAKG/LLlhrZSJNumw1rbzKBkbyzC7S+uYnxcralgubTwEYJJ</vt:lpwstr>
  </property>
  <property fmtid="{D5CDD505-2E9C-101B-9397-08002B2CF9AE}" pid="84" name="x1ye=79">
    <vt:lpwstr>vXq1KWZoqHn7FSVRY1f+UpQqVm84Knf5uVbAAvuZyKQwifu8dVpGvowEe4rE/Hk1/dUISPSsb6g6QLOfMl5yqKIgp9ElYXvXgMyiB9u8JMZrsAC6aisXnwgXT+qzGllEGs5gE6EB5plG9MmYeKi7yc3d0p+RLtdWACT3hXZF8qqqTTg9cC/lzZ9cgbtI7xefH+8q1WDVJWVyA4ZfGNdDL7zFlEWsE3SbftnF7ssf+pbl2Rb044D4rkOQRD+omRo</vt:lpwstr>
  </property>
  <property fmtid="{D5CDD505-2E9C-101B-9397-08002B2CF9AE}" pid="85" name="x1ye=8">
    <vt:lpwstr>RQwqM5AsiNbYxjPE0jL6nbo4cldg4WDtTNewA1H1WAuhuE2XWdDUB81tmFGOxqlvgnrP4ZdhL0zzg5Gfkohi5p9ylL3OnUsKcCCkTubZMp5AlHYj9oGoFQqJ0X6nA2l1bya6VpsZihqtTGibapFc8PEEMhAF6NZ4SjAavAvHs3lSik4+0RgWSyzoxvYfSdqHfO0wZxueRA8TNXOMqFn93VjwyoL10Q7FdLQc+LHb3/AhM3zPx6lpsYckrYvinHD</vt:lpwstr>
  </property>
  <property fmtid="{D5CDD505-2E9C-101B-9397-08002B2CF9AE}" pid="86" name="x1ye=80">
    <vt:lpwstr>4FvQi+Ma9dEoRHnbjyn/kKebj8mQLqLz6ByhWU6ZzXbugpCv4DFVIxgddCHLzh/PBUQkTP3QXTYuZVDCwGPL1tChdmkMz3LscQTjzYaPLvFWUR1gLSdTnN801BylVlz8MqJY4Deb3HE1TqdEpOIcbIOhneraTZdfnICcAEED7l75akCguOYOFOEzdI/WX+NrUaSRccHHnLuKyygkhitYX0tuKVWW0gSTH7i6j/sgVa8iBXROCo8tf4OhRdRudVz</vt:lpwstr>
  </property>
  <property fmtid="{D5CDD505-2E9C-101B-9397-08002B2CF9AE}" pid="87" name="x1ye=81">
    <vt:lpwstr>ZztwrZsnbJqvJkxKx8Q16KJHtxvOwelX3B8USnQcu6sEnfhEqOdZNmLIlGKl1juBns2X1IUl2Dkz3d/BC8Yigk+9f43j2pJCP9MFbJUwNe9panFXn++FstuP61sIultR+FzaGMj5diHFCrG3dP9uMiYNXZmC4i5fVFu4dwRuLjwiXqa/Ev7xTlqZ/u0ZxAEf8GXzzoqBm3NrecSHC8gOOpqTS03tvLgNnR2D8rStualG/x2wswCoNyaAdFDZThX</vt:lpwstr>
  </property>
  <property fmtid="{D5CDD505-2E9C-101B-9397-08002B2CF9AE}" pid="88" name="x1ye=82">
    <vt:lpwstr>xiGeRMvtJS4TKgrrGMZw+br1/jZTudMAhSj9EK2zY/+ZReVae3Utl1Mc7KxjT5F3W79l6Brg/FCff1UEFc0pKQLxC7Tm3BV10vzuyEPzh+qBXfd/8jq44YbUjRnlSo8UoPo5mQPYknJi+D4dzMCVqh8bYwCRq/7QzySrELMp8MeinWqkmxwQF8Txs4CFDnMwSm/bEO6BsjmzqpxqeGEIfLx88dS4qfX6bn0lAmegnic5ACpFSrW0rZr9vbYCSfK</vt:lpwstr>
  </property>
  <property fmtid="{D5CDD505-2E9C-101B-9397-08002B2CF9AE}" pid="89" name="x1ye=83">
    <vt:lpwstr>TOVjYxanu3fVGvqNDJKBYw84FpIY9aymOfjSfTb8zSfTWab4Ts/CFNhtRs1W7jdQGvZd1rYuQLf8Oj2bDr0m3iI4t4uMTQoxWV8EJMT6IF3aTwbXt2/EkF3Fu+ss31e60rYonhy79Ypa338tq1A57c8uA9dkN/009BjANwmLrXJw9xxIijmz9QRC04DbB5EsHzpnfVYQgE6Tqdym7D568uapQvBah6GAMagNtVawVrijVVlKFu76aiK64aWu+Dd</vt:lpwstr>
  </property>
  <property fmtid="{D5CDD505-2E9C-101B-9397-08002B2CF9AE}" pid="90" name="x1ye=84">
    <vt:lpwstr>Yn479Ok9dIDfuxULdpau1RKbUNwuoBI+fV/O+OzA9RL7cpbAeolgxErEuHmc6/rmqNPr4SXG6GstYFzWY4t3iebbWUd8CoG05SZjHfPcJBuZK18q8NfePkcMEe/WO0fpuOgtwTXgDCmsbj96zinM1yT2zLBXh6vBeibZfL8SNAKqbs5KIPUy08gWSb+qjEigVF9H8OtG31/LXuhEhW6WWPsc+6x/kX4f2tU5cPl1bYZK2gH8+Zq+agQKiqgGdPg</vt:lpwstr>
  </property>
  <property fmtid="{D5CDD505-2E9C-101B-9397-08002B2CF9AE}" pid="91" name="x1ye=85">
    <vt:lpwstr>OvmdYa0M/t0gnFgMlzpIg3KDDuMkrVA4atiQ0b/2OTU/BDpOJKtGIFcqpR9RmGDgFcPGGQWxWwUql7etvIz5dBGtQmTgsU2MVKdwMttNEq5uWi9yFIEbAWO3lSOpe95zGh4pKaKcHYSkiFt60XXFuoEkL/X7ftUcsd/tuHkDmsFwZK+IEnK4az4NvK+bAvjEuTgEjghLsNo8LNM7WAFtu90LiLQBA5Wfs8sBrF6SacpW+pa2Few1uo3v9wNAoDW</vt:lpwstr>
  </property>
  <property fmtid="{D5CDD505-2E9C-101B-9397-08002B2CF9AE}" pid="92" name="x1ye=86">
    <vt:lpwstr>m0SPYxjDKErhFAwKxIfl+4F3F+Fl0I8dPuaqrW6ZYvKs+72wLbjtorNsN9bDyz8eXHjZTuskB7jnouqcg/CJEZCXV0u+7ShcwfWfeeHLqGsU6rINuYXKspVyKgH+mxroh+U9YObTa3ZvKWWKq6Bsi/od0yJ3Nwf1FmXEPM9RXQ7YlT4cwqWaJibO5Z0GkUS/ir+sM3u6/BFP926jgkiQmmd1CB/Uoy/ksOR1Lsjt6Je09VyGEuhlsbhSWMuOmvC</vt:lpwstr>
  </property>
  <property fmtid="{D5CDD505-2E9C-101B-9397-08002B2CF9AE}" pid="93" name="x1ye=87">
    <vt:lpwstr>PjdWn9Ng+2KRWpZa6XK5AFOFGl337pONiOn91/t3lvC/Lz6b/PzT2HLyrxpYl0VkHBG2OdoS8Xh0KJ8ZQHdfswLlyPvSQqgFA1UazffJKN1SDXf9OBJJivCEGZ8b5nSn+JSl1QgTjUtp4LcRlJIZ0k9fUrLU7fCW6NN3BowxQWASRy15MQRAGYAfsltYJflrvTGOdNxwz1tUWi3PzfD31Cesgk+l02358ZKwiIAdiARF+ZvSd/1mserWFPxLpOD</vt:lpwstr>
  </property>
  <property fmtid="{D5CDD505-2E9C-101B-9397-08002B2CF9AE}" pid="94" name="x1ye=88">
    <vt:lpwstr>dr/QG08Uv0/hhUWEotmWIzlyGcVmaP6lOef+iGgT9Mtb/FRoXkonczE3QwEyTK4DgZZvI5dM1O+gU2TRcmslReY5XnEENw61djfzKazfEAKa6U+yB9WgWY6Oyjq8xWC0TFQ/srS0T2jATwdFIHLUeZUhLbGUImtVvxOsUvgujeFZt3gI1uedECmoV1TH86JGvDbSEwWsGtMfDNTcsLac7Hqsblmm5WZSNFyGBKfgcKVCeSllM5XSHYOtZjgH2qC</vt:lpwstr>
  </property>
  <property fmtid="{D5CDD505-2E9C-101B-9397-08002B2CF9AE}" pid="95" name="x1ye=89">
    <vt:lpwstr>l8LdBLgbRiQb/LslExO4YPXKLVReqkGYJUxQyWknRphXsohGiPY78KUblRL30ayk6kjQvyhFW8ESmQca8kNB9x4zCD4cNOI4sAGdixh/Xq1L8DvzBoqmEn7U7DTy3KQNaYKc3gNC+gUZQ8kLbTLvA4e1TR7+fjWY9kNoojDwK5KkuIIyY+mzDfOsgcT263g6JikABPDA8MmmgPeNj82NSzp/r1gBUkT7dGu7CRxUM4goc4/meV0VYfTKo+8dCtZ</vt:lpwstr>
  </property>
  <property fmtid="{D5CDD505-2E9C-101B-9397-08002B2CF9AE}" pid="96" name="x1ye=9">
    <vt:lpwstr>xDs4AsSWS+vwEM4C1eo62j9aaljHC5hl/uIWtf1p3eOM6mClRevNBMjEBEt5JKm8F5PNO0hzokJrZWQQ9LsGPVRtr/lQY6dTFu6ZN1N3PAU1l5d6F1O/14ElkS0e9KcaptM4jQpTjRx1jgCR3vib0BkDMKgqGj6yOjo1JDMcYOAWs4U6zfelFOthR4ApZlEd9lJt459HyLPTNqWXXb7wdv7YrzXjaACyiDG1j/CPr5PZG1bq1eGkqA4WKd1tsaf</vt:lpwstr>
  </property>
  <property fmtid="{D5CDD505-2E9C-101B-9397-08002B2CF9AE}" pid="97" name="x1ye=90">
    <vt:lpwstr>X1PJBTY76JzXlUK35FlpCQ4YN53F7WyMJiDrL5tJz3cT26GHpbnc7K5pu66scgmneu/MzicMzolz5k+1v1Lagm2C4MVHku89zi6VcdrvAXtd+kmNVX7Wreig+tY7ZcNpUlyPQdkxjUkq7WmyCDa9D6/V7fs+FHA71YCbrK5GtIR4tligM7n1bSqvyH6Y5yUhp6h84VwW71Kct9Qj/w2nvSCXA5hFtJk4mNQSelTNfAnDmSPHy7E12GEDnLFlFj5</vt:lpwstr>
  </property>
  <property fmtid="{D5CDD505-2E9C-101B-9397-08002B2CF9AE}" pid="98" name="x1ye=91">
    <vt:lpwstr>FYWVObWqVOrTjvw+dp34nkb1rMw7cVNfYK/397ry7uUB03aeQkjIUENj6ygZ8jJSzmGXgMyRFxAzMyuO5547RnPu2kIcjieYCkWnPau6nCu38J2V2JGuDZAApQqGi3Z+sfNg1weFCX86fXSg1olZza0RiQ0QMB12hTHiUK1yc7vFur0FzplCLMA3oDBZnmRdBWkQCGcRpQdbdXHPthwUULtKKdpkzSvEllsYnqFvlM4F/V6yfOnf+Ge2h2wmvzY</vt:lpwstr>
  </property>
  <property fmtid="{D5CDD505-2E9C-101B-9397-08002B2CF9AE}" pid="99" name="x1ye=92">
    <vt:lpwstr>cD389sUBMV6N+crB2R4/y+EJUwkvSvLQKiYlMN1XCJLpFUwMMp8iC5FQ9lfVEtEzlK8Qm8XvUuFj+cYND4JrCvxCZJDKzFTwpkUGkE/RaSpMtxrO7HvpR3/wiKd+3B/3++jl2qqzn6PPj+ozKW3pc4nYe92lZHXKkSiAs8KaOGvW5e0RwTieg//bsbjATIxgxzYXY3Qjc5vGqZOj7C+m32Jds5+mw/CW/gOIXFhrkeN8hLhk494DhOB48qsaXd5</vt:lpwstr>
  </property>
  <property fmtid="{D5CDD505-2E9C-101B-9397-08002B2CF9AE}" pid="100" name="x1ye=93">
    <vt:lpwstr>spi/upxXUX0ZWIDJYmGUe5xj2cnhiB80GFNHhtEXz0ZOxC4+mOzH8bGcxLAmjDzoaw8BzLw5rlLvdWbNoXPaKbn8R6UdysXhBGOhovylBO0uoXtzaTIIxgJG+x/e/INh30tsCUsLGCILgFDC/P+GmGUGCdi6Xokh9FNyGjEzPQMs3dktBNosjvMqnGgP9dWyImIzTtlS9QnjmjdS0GQOhBeYXZL/nDXjxhgc3xHm9zlinNEgV644vI0OXlItanW</vt:lpwstr>
  </property>
  <property fmtid="{D5CDD505-2E9C-101B-9397-08002B2CF9AE}" pid="101" name="x1ye=94">
    <vt:lpwstr>HlEiL6y/KGl8dXY5psvAncIYI9XRvqBYdbP1xgBqKKu0NRlH0AnfX7nET9ozU4OhI30qD1XTediUw993X8wNIMUBG+YZSj/te9HnrogWps8aj8fJjufhUikER96OgEJ2dXiZMOe6mP8EaGoxutQ4PWJy4N80WsJG/ZrdWiScC9kAsQzWzJUrvXHyZT+YLrIBpNeuW6wqzZAZmSAYjX0DHh5aSt7paxeGXrphghkpHYeRMcvFObL0ZCwyrDXKaF7</vt:lpwstr>
  </property>
  <property fmtid="{D5CDD505-2E9C-101B-9397-08002B2CF9AE}" pid="102" name="x1ye=95">
    <vt:lpwstr>qiiRQ6ELr6MDnp3BCVMoTzK3djkul1+lXHhEJGdNf7ukBrftCUl4pfg8I8KtdaOAp2+zAoBgEm12cMNFt/vU2kaTLMbYLxJG/MyTl/gi5saCU8HU8ZTCC0+Z+xIhHrHA24iCSb9YI6pGX3d3ioaQ5yrTP8x02lAcYzZpZh/Gnp+nIVzO2xK9NeHs+oiKlp60rFh+gt1AYvc22DISR/1ObmN6u16biz4e2L4si0uPFFEbD9Iil9YRSTwu/7unX8m</vt:lpwstr>
  </property>
  <property fmtid="{D5CDD505-2E9C-101B-9397-08002B2CF9AE}" pid="103" name="x1ye=96">
    <vt:lpwstr>ewnAZbpRfcx7vI/CWBFeFlAzSgpHI/WElMWn8w1/XyI3LtrR4I8+WtDBOI9K5V1fXZOwUzOYxA/xil4cO0p5NwZkRvwaAkNU6BVO7jG8gvk2YjVfLsUcDfdXXX8Khh7fkWKQHW3i2yshE9uwkIPHCkcD0PI+NDbZEJiv/q8guh9DPOjvB62eIKNSGp9PnFZ5++m0Leo04km5K+XLkBhKa0bkabdb3/4a07uWXiTm3EdDfNSsTHSUawthsKFpeIf</vt:lpwstr>
  </property>
  <property fmtid="{D5CDD505-2E9C-101B-9397-08002B2CF9AE}" pid="104" name="x1ye=97">
    <vt:lpwstr>TySG3P05kRsoHhXxn0uXxlKROYK7dXXM5sAMb6R2s4pd24/tbQuY6f2+tSl4LKMnkjMxJ3PX2pdu9OZCtdlcYAxMHlYU+eLoO+RUk8QXICGc/KGEhfPTsodLy2IEK5P3lyS2SKbTojt4bjqPjM2LV6TLsL9W3hpLpeWhuRxie0xdqFu3ywVO/2x/lzx/E+2A197H9CE/8tpBV9GdkAaO4rQyptEoOxniKnErk5EstgTCNi9sguVOIVHbAI52Y5B</vt:lpwstr>
  </property>
  <property fmtid="{D5CDD505-2E9C-101B-9397-08002B2CF9AE}" pid="105" name="x1ye=98">
    <vt:lpwstr>k5gJSbHzshkO/do3YzxRDwzSc2qi6gLzJKyFAajb2e2+K5BT0JMiiy9cxemrwAzTImuxLEUThqEW71FwIKHphY4o/eJTFNSkoXpHDbAMFbTF0/3Z2M+hoi0JVf+3AM+rPX4Vb4BWQRh2G620HU3e9R2z6JGlwP+ISKfsCdV7ChNuYlCe17bVAXSRvsCbfjfK2PY2iMNQD6MuJFcTJPG3duenGRaHU1VHKy53SAahMiZdjaidCz2GDSNRifkbUhP</vt:lpwstr>
  </property>
  <property fmtid="{D5CDD505-2E9C-101B-9397-08002B2CF9AE}" pid="106" name="x1ye=99">
    <vt:lpwstr>64qMcaIgVEa19utlgSzMp2qs1ifnJhoD0PRBBLkTq2SIdl+Tg99bSxrGO/hWQOWzDPJviWx2T+o54xKzTZxHeQrBwjJ3y1CB+mcCHQFy9ah8JMF0wrfoI+byniAsRJpXQkFhTbMY9vea03EE0i9cGx2s8h4pCFTXgpadiLPbvHKGRebURl3H9nyMTNAnSdqXF4WXnTUyJxH1Ax99oo5Cah7BHR51bYBbhXBJM9b1y6v+5OLfDA7zc/BqouBRQYT</vt:lpwstr>
  </property>
</Properties>
</file>